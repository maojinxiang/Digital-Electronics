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56B4" w14:textId="77777777" w:rsidR="00DB53D5" w:rsidRDefault="006C3365" w:rsidP="00DB53D5">
      <w:pPr>
        <w:rPr>
          <w:b/>
          <w:bCs/>
          <w:sz w:val="36"/>
        </w:rPr>
      </w:pPr>
      <w:r w:rsidRPr="00156D94">
        <w:rPr>
          <w:b/>
          <w:noProof/>
          <w:sz w:val="36"/>
        </w:rPr>
        <w:drawing>
          <wp:inline distT="0" distB="0" distL="0" distR="0" wp14:anchorId="41D0269C" wp14:editId="6965FD1F">
            <wp:extent cx="2632075" cy="6438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E1CD" w14:textId="77777777" w:rsidR="00DB53D5" w:rsidRPr="000A3460" w:rsidRDefault="000A3460" w:rsidP="000A3460">
      <w:pPr>
        <w:spacing w:beforeLines="400" w:before="1304"/>
        <w:ind w:firstLineChars="50" w:firstLine="281"/>
        <w:jc w:val="center"/>
        <w:rPr>
          <w:rFonts w:ascii="Times New Roman" w:hAnsi="Times New Roman"/>
          <w:b/>
          <w:sz w:val="48"/>
        </w:rPr>
      </w:pPr>
      <w:r>
        <w:rPr>
          <w:rFonts w:ascii="黑体" w:eastAsia="黑体" w:hint="eastAsia"/>
          <w:b/>
          <w:bCs/>
          <w:sz w:val="56"/>
          <w:szCs w:val="72"/>
        </w:rPr>
        <w:t>《</w:t>
      </w:r>
      <w:r w:rsidR="00A54D69" w:rsidRPr="00C139E6">
        <w:rPr>
          <w:rFonts w:ascii="黑体" w:eastAsia="黑体" w:hint="eastAsia"/>
          <w:b/>
          <w:bCs/>
          <w:sz w:val="56"/>
          <w:szCs w:val="72"/>
        </w:rPr>
        <w:t>数字</w:t>
      </w:r>
      <w:r>
        <w:rPr>
          <w:rFonts w:ascii="黑体" w:eastAsia="黑体" w:hint="eastAsia"/>
          <w:b/>
          <w:bCs/>
          <w:sz w:val="56"/>
          <w:szCs w:val="72"/>
        </w:rPr>
        <w:t>系统设计》实验报告</w:t>
      </w:r>
    </w:p>
    <w:p w14:paraId="699E47F7" w14:textId="77777777" w:rsidR="001815D3" w:rsidRDefault="001815D3" w:rsidP="00DB53D5">
      <w:pPr>
        <w:spacing w:line="640" w:lineRule="exact"/>
        <w:jc w:val="center"/>
        <w:rPr>
          <w:rFonts w:ascii="Times New Roman" w:hAnsi="Times New Roman"/>
          <w:sz w:val="48"/>
          <w:szCs w:val="48"/>
        </w:rPr>
      </w:pPr>
    </w:p>
    <w:p w14:paraId="783BCE68" w14:textId="77777777" w:rsidR="00BE7E79" w:rsidRPr="00BE7E79" w:rsidRDefault="00BE7E79" w:rsidP="00DB53D5">
      <w:pPr>
        <w:spacing w:line="640" w:lineRule="exact"/>
        <w:jc w:val="center"/>
        <w:rPr>
          <w:rFonts w:ascii="Times New Roman" w:hAnsi="Times New Roman"/>
          <w:sz w:val="48"/>
          <w:szCs w:val="48"/>
        </w:rPr>
      </w:pPr>
    </w:p>
    <w:p w14:paraId="296A5967" w14:textId="77777777" w:rsidR="00DB53D5" w:rsidRPr="001815D3" w:rsidRDefault="00C603D5" w:rsidP="00DB53D5">
      <w:pPr>
        <w:spacing w:line="640" w:lineRule="exact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 w:hint="eastAsia"/>
          <w:sz w:val="48"/>
          <w:szCs w:val="48"/>
        </w:rPr>
        <w:t>实验</w:t>
      </w:r>
      <w:proofErr w:type="gramStart"/>
      <w:r w:rsidR="00156778">
        <w:rPr>
          <w:rFonts w:ascii="Times New Roman" w:hAnsi="Times New Roman" w:hint="eastAsia"/>
          <w:sz w:val="48"/>
          <w:szCs w:val="48"/>
        </w:rPr>
        <w:t>一</w:t>
      </w:r>
      <w:proofErr w:type="gramEnd"/>
      <w:r w:rsidR="001815D3" w:rsidRPr="001815D3">
        <w:rPr>
          <w:rFonts w:ascii="Times New Roman" w:hAnsi="Times New Roman" w:hint="eastAsia"/>
          <w:sz w:val="48"/>
          <w:szCs w:val="48"/>
        </w:rPr>
        <w:t xml:space="preserve"> </w:t>
      </w:r>
      <w:r>
        <w:rPr>
          <w:rFonts w:ascii="Times New Roman" w:hAnsi="Times New Roman" w:hint="eastAsia"/>
          <w:sz w:val="48"/>
          <w:szCs w:val="48"/>
        </w:rPr>
        <w:t>基于</w:t>
      </w:r>
      <w:r>
        <w:rPr>
          <w:rFonts w:ascii="Times New Roman" w:hAnsi="Times New Roman" w:hint="eastAsia"/>
          <w:sz w:val="48"/>
          <w:szCs w:val="48"/>
        </w:rPr>
        <w:t>H</w:t>
      </w:r>
      <w:r>
        <w:rPr>
          <w:rFonts w:ascii="Times New Roman" w:hAnsi="Times New Roman"/>
          <w:sz w:val="48"/>
          <w:szCs w:val="48"/>
        </w:rPr>
        <w:t>DL</w:t>
      </w:r>
      <w:r>
        <w:rPr>
          <w:rFonts w:ascii="Times New Roman" w:hAnsi="Times New Roman" w:hint="eastAsia"/>
          <w:sz w:val="48"/>
          <w:szCs w:val="48"/>
        </w:rPr>
        <w:t>的优先编码器设计</w:t>
      </w:r>
    </w:p>
    <w:p w14:paraId="6FF4945D" w14:textId="77777777" w:rsidR="00DB53D5" w:rsidRDefault="00DB53D5" w:rsidP="00DB53D5">
      <w:pPr>
        <w:spacing w:line="640" w:lineRule="exact"/>
        <w:jc w:val="center"/>
        <w:rPr>
          <w:rFonts w:ascii="Times New Roman" w:hAnsi="Times New Roman"/>
          <w:sz w:val="48"/>
          <w:szCs w:val="48"/>
          <w:u w:val="single"/>
        </w:rPr>
      </w:pPr>
    </w:p>
    <w:p w14:paraId="14ECACB9" w14:textId="77777777" w:rsidR="00C139E6" w:rsidRDefault="00C139E6" w:rsidP="00DB53D5">
      <w:pPr>
        <w:spacing w:line="800" w:lineRule="exact"/>
        <w:ind w:firstLineChars="500" w:firstLine="2400"/>
        <w:rPr>
          <w:rFonts w:ascii="Times New Roman" w:eastAsia="仿宋_GB2312" w:hAnsi="Times New Roman"/>
          <w:sz w:val="48"/>
          <w:szCs w:val="48"/>
        </w:rPr>
      </w:pPr>
    </w:p>
    <w:p w14:paraId="56AAEF47" w14:textId="77777777" w:rsidR="00BE7E79" w:rsidRDefault="00BE7E79" w:rsidP="00DB53D5">
      <w:pPr>
        <w:spacing w:line="800" w:lineRule="exact"/>
        <w:ind w:firstLineChars="500" w:firstLine="2400"/>
        <w:rPr>
          <w:rFonts w:ascii="Times New Roman" w:eastAsia="仿宋_GB2312" w:hAnsi="Times New Roman"/>
          <w:sz w:val="48"/>
          <w:szCs w:val="48"/>
        </w:rPr>
      </w:pPr>
    </w:p>
    <w:p w14:paraId="76AA47DD" w14:textId="19947F31" w:rsidR="00DB53D5" w:rsidRDefault="00DB53D5" w:rsidP="006B47E1">
      <w:pPr>
        <w:spacing w:line="800" w:lineRule="exact"/>
        <w:ind w:firstLineChars="700" w:firstLine="2240"/>
        <w:rPr>
          <w:rFonts w:eastAsia="仿宋_GB2312"/>
          <w:sz w:val="32"/>
        </w:rPr>
      </w:pPr>
      <w:r>
        <w:rPr>
          <w:rFonts w:eastAsia="仿宋_GB2312"/>
          <w:sz w:val="32"/>
        </w:rPr>
        <w:t>学生姓名：</w:t>
      </w:r>
      <w:proofErr w:type="gramStart"/>
      <w:r w:rsidR="00C95560">
        <w:rPr>
          <w:rFonts w:eastAsia="仿宋_GB2312" w:hint="eastAsia"/>
          <w:sz w:val="32"/>
        </w:rPr>
        <w:t>毛锦翔</w:t>
      </w:r>
      <w:proofErr w:type="gramEnd"/>
    </w:p>
    <w:p w14:paraId="7D93D7A7" w14:textId="3851DE2A" w:rsidR="00DB53D5" w:rsidRDefault="00DB53D5" w:rsidP="006B47E1">
      <w:pPr>
        <w:spacing w:line="800" w:lineRule="exact"/>
        <w:ind w:firstLineChars="700" w:firstLine="2240"/>
        <w:rPr>
          <w:rFonts w:eastAsia="仿宋_GB2312"/>
          <w:sz w:val="32"/>
        </w:rPr>
      </w:pPr>
      <w:r>
        <w:rPr>
          <w:rFonts w:eastAsia="仿宋_GB2312"/>
          <w:sz w:val="32"/>
        </w:rPr>
        <w:t>学</w:t>
      </w:r>
      <w:r>
        <w:rPr>
          <w:rFonts w:eastAsia="仿宋_GB2312"/>
          <w:sz w:val="32"/>
        </w:rPr>
        <w:t xml:space="preserve">    </w:t>
      </w:r>
      <w:r>
        <w:rPr>
          <w:rFonts w:eastAsia="仿宋_GB2312"/>
          <w:sz w:val="32"/>
        </w:rPr>
        <w:t>号：</w:t>
      </w:r>
      <w:r w:rsidR="00C95560">
        <w:rPr>
          <w:rFonts w:eastAsia="仿宋_GB2312" w:hint="eastAsia"/>
          <w:sz w:val="32"/>
        </w:rPr>
        <w:t>2316040125</w:t>
      </w:r>
    </w:p>
    <w:p w14:paraId="2BC510F0" w14:textId="6FAE7D51" w:rsidR="00DB53D5" w:rsidRDefault="00DB53D5" w:rsidP="006B47E1">
      <w:pPr>
        <w:spacing w:line="800" w:lineRule="exact"/>
        <w:ind w:firstLineChars="700" w:firstLine="2240"/>
        <w:rPr>
          <w:rFonts w:eastAsia="仿宋_GB2312"/>
          <w:sz w:val="32"/>
        </w:rPr>
      </w:pPr>
      <w:r>
        <w:rPr>
          <w:rFonts w:eastAsia="仿宋_GB2312"/>
          <w:sz w:val="32"/>
        </w:rPr>
        <w:t>专业班级：</w:t>
      </w:r>
      <w:r w:rsidR="00C95560">
        <w:rPr>
          <w:rFonts w:eastAsia="仿宋_GB2312" w:hint="eastAsia"/>
          <w:sz w:val="32"/>
        </w:rPr>
        <w:t>通信工程</w:t>
      </w:r>
      <w:r w:rsidR="00C95560">
        <w:rPr>
          <w:rFonts w:eastAsia="仿宋_GB2312" w:hint="eastAsia"/>
          <w:sz w:val="32"/>
        </w:rPr>
        <w:t>2301</w:t>
      </w:r>
    </w:p>
    <w:p w14:paraId="422796FC" w14:textId="77777777" w:rsidR="00DB53D5" w:rsidRDefault="00DB53D5" w:rsidP="006B47E1">
      <w:pPr>
        <w:spacing w:line="800" w:lineRule="exact"/>
        <w:ind w:firstLineChars="700" w:firstLine="2240"/>
        <w:jc w:val="left"/>
        <w:rPr>
          <w:rFonts w:eastAsia="仿宋_GB2312"/>
          <w:color w:val="FF0000"/>
          <w:sz w:val="32"/>
        </w:rPr>
      </w:pPr>
      <w:r>
        <w:rPr>
          <w:rFonts w:eastAsia="仿宋_GB2312"/>
          <w:sz w:val="32"/>
        </w:rPr>
        <w:t>指导教师：</w:t>
      </w:r>
      <w:r w:rsidR="00A54D69">
        <w:rPr>
          <w:rFonts w:eastAsia="仿宋_GB2312" w:hint="eastAsia"/>
          <w:color w:val="000000"/>
          <w:sz w:val="32"/>
        </w:rPr>
        <w:t>丁淑妍</w:t>
      </w:r>
    </w:p>
    <w:p w14:paraId="03D82C8C" w14:textId="77777777" w:rsidR="004440D2" w:rsidRDefault="004440D2" w:rsidP="00C602B4">
      <w:pPr>
        <w:spacing w:line="640" w:lineRule="exact"/>
        <w:jc w:val="center"/>
        <w:rPr>
          <w:rFonts w:eastAsia="仿宋_GB2312"/>
          <w:sz w:val="32"/>
        </w:rPr>
      </w:pPr>
    </w:p>
    <w:p w14:paraId="1731B906" w14:textId="77777777" w:rsidR="00C139E6" w:rsidRDefault="00C139E6" w:rsidP="00C602B4">
      <w:pPr>
        <w:spacing w:line="640" w:lineRule="exact"/>
        <w:jc w:val="center"/>
        <w:rPr>
          <w:rFonts w:eastAsia="仿宋_GB2312"/>
          <w:sz w:val="32"/>
        </w:rPr>
      </w:pPr>
    </w:p>
    <w:p w14:paraId="6993DD90" w14:textId="77777777" w:rsidR="00BE7E79" w:rsidRDefault="00BE7E79" w:rsidP="00C602B4">
      <w:pPr>
        <w:spacing w:line="640" w:lineRule="exact"/>
        <w:jc w:val="center"/>
        <w:rPr>
          <w:rFonts w:eastAsia="仿宋_GB2312"/>
          <w:sz w:val="32"/>
        </w:rPr>
      </w:pPr>
    </w:p>
    <w:p w14:paraId="1CAEFDCE" w14:textId="22D98561" w:rsidR="0010392F" w:rsidRPr="00D40A21" w:rsidRDefault="00425915" w:rsidP="00D40A21">
      <w:pPr>
        <w:spacing w:line="640" w:lineRule="exact"/>
        <w:jc w:val="center"/>
        <w:rPr>
          <w:rFonts w:eastAsia="仿宋_GB2312"/>
          <w:sz w:val="32"/>
        </w:rPr>
      </w:pPr>
      <w:r>
        <w:rPr>
          <w:rFonts w:eastAsia="仿宋_GB2312" w:hint="eastAsia"/>
          <w:sz w:val="32"/>
        </w:rPr>
        <w:t xml:space="preserve"> </w:t>
      </w:r>
      <w:r w:rsidR="00371976">
        <w:rPr>
          <w:rFonts w:eastAsia="仿宋_GB2312"/>
          <w:sz w:val="32"/>
        </w:rPr>
        <w:t>2025</w:t>
      </w:r>
      <w:r w:rsidR="00DB53D5">
        <w:rPr>
          <w:rFonts w:eastAsia="仿宋_GB2312"/>
          <w:sz w:val="32"/>
        </w:rPr>
        <w:t>年</w:t>
      </w:r>
      <w:r w:rsidR="00B56E95">
        <w:rPr>
          <w:rFonts w:eastAsia="仿宋_GB2312" w:hint="eastAsia"/>
          <w:sz w:val="32"/>
        </w:rPr>
        <w:t xml:space="preserve"> </w:t>
      </w:r>
      <w:r w:rsidR="00371976">
        <w:rPr>
          <w:rFonts w:eastAsia="仿宋_GB2312"/>
          <w:sz w:val="32"/>
        </w:rPr>
        <w:t>4</w:t>
      </w:r>
      <w:r w:rsidR="00B56E95">
        <w:rPr>
          <w:rFonts w:eastAsia="仿宋_GB2312"/>
          <w:sz w:val="32"/>
        </w:rPr>
        <w:t xml:space="preserve"> </w:t>
      </w:r>
      <w:r w:rsidR="00DB53D5">
        <w:rPr>
          <w:rFonts w:eastAsia="仿宋_GB2312"/>
          <w:sz w:val="32"/>
        </w:rPr>
        <w:t>月</w:t>
      </w:r>
      <w:r w:rsidR="00371976">
        <w:rPr>
          <w:rFonts w:eastAsia="仿宋_GB2312"/>
          <w:sz w:val="32"/>
        </w:rPr>
        <w:t>2</w:t>
      </w:r>
      <w:r w:rsidR="00DB53D5">
        <w:rPr>
          <w:rFonts w:eastAsia="仿宋_GB2312"/>
          <w:sz w:val="32"/>
        </w:rPr>
        <w:t>日</w:t>
      </w:r>
    </w:p>
    <w:p w14:paraId="149E28D2" w14:textId="77777777" w:rsidR="004440D2" w:rsidRDefault="004440D2" w:rsidP="007C0B77">
      <w:pPr>
        <w:pStyle w:val="1"/>
        <w:spacing w:line="360" w:lineRule="auto"/>
        <w:jc w:val="left"/>
      </w:pPr>
      <w:bookmarkStart w:id="0" w:name="_Toc73775599"/>
      <w:r w:rsidRPr="0080749A">
        <w:rPr>
          <w:rFonts w:hint="eastAsia"/>
        </w:rPr>
        <w:lastRenderedPageBreak/>
        <w:t>一、</w:t>
      </w:r>
      <w:r w:rsidR="00841945">
        <w:rPr>
          <w:rFonts w:hint="eastAsia"/>
        </w:rPr>
        <w:t>实验</w:t>
      </w:r>
      <w:r w:rsidR="005A2BFE">
        <w:rPr>
          <w:rFonts w:hint="eastAsia"/>
        </w:rPr>
        <w:t>目的</w:t>
      </w:r>
      <w:bookmarkEnd w:id="0"/>
    </w:p>
    <w:p w14:paraId="2CF9E9CB" w14:textId="77777777" w:rsidR="008E62F9" w:rsidRPr="008E62F9" w:rsidRDefault="008E62F9" w:rsidP="008E62F9">
      <w:pPr>
        <w:numPr>
          <w:ilvl w:val="0"/>
          <w:numId w:val="19"/>
        </w:numPr>
        <w:spacing w:line="400" w:lineRule="exact"/>
      </w:pPr>
      <w:r w:rsidRPr="008E62F9">
        <w:t>掌握</w:t>
      </w:r>
      <w:r w:rsidRPr="008E62F9">
        <w:t xml:space="preserve"> Verilog HDL </w:t>
      </w:r>
      <w:r w:rsidRPr="008E62F9">
        <w:t>硬件描述语言的基本语法规则，能够运用数字逻辑语言表述优先编码器的功能需求与设计原理。</w:t>
      </w:r>
    </w:p>
    <w:p w14:paraId="0A8ACB58" w14:textId="77777777" w:rsidR="008E62F9" w:rsidRPr="008E62F9" w:rsidRDefault="008E62F9" w:rsidP="008E62F9">
      <w:pPr>
        <w:numPr>
          <w:ilvl w:val="0"/>
          <w:numId w:val="19"/>
        </w:numPr>
        <w:spacing w:line="400" w:lineRule="exact"/>
      </w:pPr>
      <w:r w:rsidRPr="008E62F9">
        <w:t>熟悉</w:t>
      </w:r>
      <w:r w:rsidRPr="008E62F9">
        <w:t xml:space="preserve"> Vivado </w:t>
      </w:r>
      <w:r w:rsidRPr="008E62F9">
        <w:t>开发环境的工程搭建、代码编辑、仿真验证及综合流程，掌握数字逻辑电路的分析与设计方法，针对</w:t>
      </w:r>
      <w:r w:rsidRPr="008E62F9">
        <w:t xml:space="preserve"> 8 </w:t>
      </w:r>
      <w:r w:rsidRPr="008E62F9">
        <w:t>位优先编码器的功能需求设计合理的实现方案。</w:t>
      </w:r>
    </w:p>
    <w:p w14:paraId="09A7A419" w14:textId="77777777" w:rsidR="008E62F9" w:rsidRPr="008E62F9" w:rsidRDefault="008E62F9" w:rsidP="008E62F9">
      <w:pPr>
        <w:numPr>
          <w:ilvl w:val="0"/>
          <w:numId w:val="19"/>
        </w:numPr>
        <w:spacing w:line="400" w:lineRule="exact"/>
      </w:pPr>
      <w:r w:rsidRPr="008E62F9">
        <w:t>通过异或运算和优先编码器的仿真实验，学会正确采集、整理实验数据，运用逻辑分析方法验证设计的正确性，培养对数字系统设计结果的分析与解释能力。</w:t>
      </w:r>
    </w:p>
    <w:p w14:paraId="30275676" w14:textId="77777777" w:rsidR="00CC4785" w:rsidRDefault="00CC4785" w:rsidP="00F268B8">
      <w:pPr>
        <w:spacing w:line="400" w:lineRule="exact"/>
      </w:pPr>
    </w:p>
    <w:p w14:paraId="702CC5F4" w14:textId="0B5E4360" w:rsidR="00CC4785" w:rsidRDefault="00C603D5" w:rsidP="00CC4785">
      <w:pPr>
        <w:pStyle w:val="1"/>
        <w:spacing w:line="360" w:lineRule="auto"/>
        <w:jc w:val="left"/>
      </w:pPr>
      <w:r>
        <w:rPr>
          <w:rFonts w:hint="eastAsia"/>
        </w:rPr>
        <w:t>二、实验</w:t>
      </w:r>
      <w:r w:rsidR="00924CE3">
        <w:rPr>
          <w:rFonts w:hint="eastAsia"/>
        </w:rPr>
        <w:t>环境</w:t>
      </w:r>
    </w:p>
    <w:p w14:paraId="00B320B9" w14:textId="1FA00D53" w:rsidR="00156778" w:rsidRPr="00C603D5" w:rsidRDefault="00156778" w:rsidP="000378FD">
      <w:pPr>
        <w:pStyle w:val="af4"/>
        <w:numPr>
          <w:ilvl w:val="0"/>
          <w:numId w:val="28"/>
        </w:numPr>
        <w:ind w:firstLineChars="0"/>
      </w:pPr>
      <w:bookmarkStart w:id="1" w:name="_Toc73775600"/>
      <w:r w:rsidRPr="00C603D5">
        <w:rPr>
          <w:rFonts w:hint="eastAsia"/>
        </w:rPr>
        <w:t>代码要求：</w:t>
      </w:r>
      <w:r w:rsidR="008E62F9" w:rsidRPr="008E62F9">
        <w:t>基于</w:t>
      </w:r>
      <w:r w:rsidR="008E62F9" w:rsidRPr="008E62F9">
        <w:t xml:space="preserve"> Verilog HDL </w:t>
      </w:r>
      <w:r w:rsidR="008E62F9" w:rsidRPr="008E62F9">
        <w:t>语法规范，遵循硬件描述语言的模块化设计原则。</w:t>
      </w:r>
    </w:p>
    <w:p w14:paraId="388E3E9B" w14:textId="726ECC49" w:rsidR="008E62F9" w:rsidRDefault="00156778" w:rsidP="000378FD">
      <w:pPr>
        <w:pStyle w:val="af4"/>
        <w:numPr>
          <w:ilvl w:val="0"/>
          <w:numId w:val="28"/>
        </w:numPr>
        <w:ind w:firstLineChars="0"/>
      </w:pPr>
      <w:r w:rsidRPr="00C603D5">
        <w:rPr>
          <w:rFonts w:hint="eastAsia"/>
        </w:rPr>
        <w:t>环境</w:t>
      </w:r>
      <w:r>
        <w:rPr>
          <w:rFonts w:hint="eastAsia"/>
        </w:rPr>
        <w:t>要求</w:t>
      </w:r>
      <w:r w:rsidRPr="00C603D5">
        <w:rPr>
          <w:rFonts w:hint="eastAsia"/>
        </w:rPr>
        <w:t>：</w:t>
      </w:r>
      <w:r w:rsidR="008E62F9" w:rsidRPr="008E62F9">
        <w:t xml:space="preserve">Vivado 2018 </w:t>
      </w:r>
      <w:r w:rsidR="008E62F9" w:rsidRPr="008E62F9">
        <w:t>或以上版本，支持</w:t>
      </w:r>
      <w:r w:rsidR="008E62F9" w:rsidRPr="008E62F9">
        <w:t xml:space="preserve"> Verilog </w:t>
      </w:r>
      <w:r w:rsidR="008E62F9" w:rsidRPr="008E62F9">
        <w:t>代码的编辑、编译、仿真及综合</w:t>
      </w:r>
    </w:p>
    <w:p w14:paraId="15A70A73" w14:textId="77777777" w:rsidR="008E62F9" w:rsidRPr="008E62F9" w:rsidRDefault="008E62F9" w:rsidP="000378FD"/>
    <w:p w14:paraId="247E631C" w14:textId="77777777" w:rsidR="00930091" w:rsidRDefault="00930091" w:rsidP="00BE3540">
      <w:pPr>
        <w:pStyle w:val="1"/>
        <w:spacing w:line="360" w:lineRule="auto"/>
        <w:jc w:val="left"/>
      </w:pPr>
      <w:r>
        <w:rPr>
          <w:rFonts w:hint="eastAsia"/>
        </w:rPr>
        <w:t>三、实验原理</w:t>
      </w:r>
    </w:p>
    <w:p w14:paraId="4A7EE597" w14:textId="2D628AB2" w:rsidR="00930091" w:rsidRPr="000B4120" w:rsidRDefault="00930091" w:rsidP="00B56E95">
      <w:pPr>
        <w:pStyle w:val="af2"/>
        <w:spacing w:line="400" w:lineRule="exact"/>
        <w:ind w:firstLineChars="175"/>
        <w:rPr>
          <w:b/>
        </w:rPr>
      </w:pPr>
      <w:r w:rsidRPr="00930091">
        <w:rPr>
          <w:rFonts w:ascii="Calibri" w:hAnsi="Calibri" w:hint="eastAsia"/>
          <w:kern w:val="2"/>
          <w:sz w:val="24"/>
          <w:szCs w:val="20"/>
        </w:rPr>
        <w:t>本实验要求</w:t>
      </w:r>
      <w:r w:rsidR="00B56E95">
        <w:rPr>
          <w:rFonts w:ascii="Calibri" w:hAnsi="Calibri" w:hint="eastAsia"/>
          <w:kern w:val="2"/>
          <w:sz w:val="24"/>
          <w:szCs w:val="20"/>
        </w:rPr>
        <w:t>用</w:t>
      </w:r>
      <w:r w:rsidR="00B56E95">
        <w:rPr>
          <w:rFonts w:ascii="Calibri" w:hAnsi="Calibri" w:hint="eastAsia"/>
          <w:kern w:val="2"/>
          <w:sz w:val="24"/>
          <w:szCs w:val="20"/>
        </w:rPr>
        <w:t>Verilog</w:t>
      </w:r>
      <w:r w:rsidR="00B56E95">
        <w:rPr>
          <w:rFonts w:ascii="Calibri" w:hAnsi="Calibri"/>
          <w:kern w:val="2"/>
          <w:sz w:val="24"/>
          <w:szCs w:val="20"/>
        </w:rPr>
        <w:t>HDL</w:t>
      </w:r>
      <w:r w:rsidR="00B56E95">
        <w:rPr>
          <w:rFonts w:ascii="Calibri" w:hAnsi="Calibri" w:hint="eastAsia"/>
          <w:kern w:val="2"/>
          <w:sz w:val="24"/>
          <w:szCs w:val="20"/>
        </w:rPr>
        <w:t>编程实现</w:t>
      </w:r>
      <w:r w:rsidR="00924CE3">
        <w:rPr>
          <w:rFonts w:ascii="Calibri" w:hAnsi="Calibri" w:hint="eastAsia"/>
          <w:kern w:val="2"/>
          <w:sz w:val="24"/>
          <w:szCs w:val="20"/>
        </w:rPr>
        <w:t>异或运算和</w:t>
      </w:r>
      <w:r w:rsidRPr="00930091">
        <w:rPr>
          <w:rFonts w:ascii="Calibri" w:hAnsi="Calibri" w:hint="eastAsia"/>
          <w:kern w:val="2"/>
          <w:sz w:val="24"/>
          <w:szCs w:val="20"/>
        </w:rPr>
        <w:t>8</w:t>
      </w:r>
      <w:r w:rsidRPr="00930091">
        <w:rPr>
          <w:rFonts w:ascii="Calibri" w:hAnsi="Calibri" w:hint="eastAsia"/>
          <w:kern w:val="2"/>
          <w:sz w:val="24"/>
          <w:szCs w:val="20"/>
        </w:rPr>
        <w:t>位优先编码器</w:t>
      </w:r>
      <w:r w:rsidR="00B56E95">
        <w:rPr>
          <w:rFonts w:ascii="Calibri" w:hAnsi="Calibri" w:hint="eastAsia"/>
          <w:kern w:val="2"/>
          <w:sz w:val="24"/>
          <w:szCs w:val="20"/>
        </w:rPr>
        <w:t>的</w:t>
      </w:r>
      <w:r w:rsidRPr="00930091">
        <w:rPr>
          <w:rFonts w:ascii="Calibri" w:hAnsi="Calibri" w:hint="eastAsia"/>
          <w:kern w:val="2"/>
          <w:sz w:val="24"/>
          <w:szCs w:val="20"/>
        </w:rPr>
        <w:t>仿真</w:t>
      </w:r>
      <w:r w:rsidR="00B56E95">
        <w:rPr>
          <w:rFonts w:ascii="Calibri" w:hAnsi="Calibri" w:hint="eastAsia"/>
          <w:kern w:val="2"/>
          <w:sz w:val="24"/>
          <w:szCs w:val="20"/>
        </w:rPr>
        <w:t>和验证</w:t>
      </w:r>
      <w:r w:rsidR="00335E50">
        <w:rPr>
          <w:rFonts w:ascii="Calibri" w:hAnsi="Calibri" w:hint="eastAsia"/>
          <w:kern w:val="2"/>
          <w:sz w:val="24"/>
          <w:szCs w:val="20"/>
        </w:rPr>
        <w:t>。</w:t>
      </w:r>
    </w:p>
    <w:p w14:paraId="4E21751E" w14:textId="3612CA27" w:rsidR="00924CE3" w:rsidRPr="00924CE3" w:rsidRDefault="00924CE3" w:rsidP="00335E50">
      <w:pPr>
        <w:pStyle w:val="af2"/>
        <w:spacing w:line="400" w:lineRule="exact"/>
        <w:ind w:firstLine="482"/>
        <w:rPr>
          <w:rFonts w:ascii="Calibri" w:hAnsi="Calibri"/>
          <w:b/>
          <w:bCs/>
          <w:kern w:val="2"/>
          <w:sz w:val="24"/>
          <w:szCs w:val="20"/>
        </w:rPr>
      </w:pPr>
      <w:r w:rsidRPr="00924CE3">
        <w:rPr>
          <w:rFonts w:ascii="Calibri" w:hAnsi="Calibri" w:hint="eastAsia"/>
          <w:b/>
          <w:bCs/>
          <w:kern w:val="2"/>
          <w:sz w:val="24"/>
          <w:szCs w:val="20"/>
        </w:rPr>
        <w:t>1</w:t>
      </w:r>
      <w:r w:rsidRPr="00924CE3">
        <w:rPr>
          <w:rFonts w:ascii="Calibri" w:hAnsi="Calibri"/>
          <w:b/>
          <w:bCs/>
          <w:kern w:val="2"/>
          <w:sz w:val="24"/>
          <w:szCs w:val="20"/>
        </w:rPr>
        <w:t>.</w:t>
      </w:r>
      <w:r w:rsidRPr="00924CE3">
        <w:rPr>
          <w:rFonts w:ascii="Calibri" w:hAnsi="Calibri" w:hint="eastAsia"/>
          <w:b/>
          <w:bCs/>
          <w:kern w:val="2"/>
          <w:sz w:val="24"/>
          <w:szCs w:val="20"/>
        </w:rPr>
        <w:t>异或运算</w:t>
      </w:r>
    </w:p>
    <w:p w14:paraId="1AF6C230" w14:textId="1462CCAE" w:rsidR="00E6761B" w:rsidRDefault="008E62F9" w:rsidP="008E62F9">
      <w:pPr>
        <w:ind w:leftChars="100" w:left="240" w:firstLineChars="200" w:firstLine="480"/>
      </w:pPr>
      <w:r w:rsidRPr="008E62F9">
        <w:t>异或运算是一种逻辑运算，当两个输入信号不同时输出为</w:t>
      </w:r>
      <w:r w:rsidRPr="008E62F9">
        <w:t xml:space="preserve"> 1</w:t>
      </w:r>
      <w:r w:rsidRPr="008E62F9">
        <w:t>，相同时输出为</w:t>
      </w:r>
      <w:r w:rsidRPr="008E62F9">
        <w:t xml:space="preserve"> 0</w:t>
      </w:r>
      <w:r w:rsidRPr="008E62F9">
        <w:t>。其逻辑表达式为：</w:t>
      </w:r>
      <w:r w:rsidR="00335E50">
        <w:t xml:space="preserve"> </w:t>
      </w:r>
    </w:p>
    <w:p w14:paraId="6F182F2F" w14:textId="6336446C" w:rsidR="00335E50" w:rsidRDefault="00335E50" w:rsidP="00335E50">
      <w:pPr>
        <w:ind w:leftChars="300" w:left="720"/>
        <w:jc w:val="center"/>
        <w:rPr>
          <w:sz w:val="36"/>
          <w:szCs w:val="36"/>
        </w:rPr>
      </w:pPr>
      <w:r w:rsidRPr="00335E50">
        <w:rPr>
          <w:position w:val="-6"/>
          <w:sz w:val="36"/>
          <w:szCs w:val="36"/>
        </w:rPr>
        <w:object w:dxaOrig="2140" w:dyaOrig="340" w14:anchorId="2D52F9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30.8pt" o:ole="">
            <v:imagedata r:id="rId9" o:title=""/>
          </v:shape>
          <o:OLEObject Type="Embed" ProgID="Equation.DSMT4" ShapeID="_x0000_i1025" DrawAspect="Content" ObjectID="_1805650981" r:id="rId10"/>
        </w:object>
      </w:r>
    </w:p>
    <w:p w14:paraId="2FC5531B" w14:textId="0DD71DC1" w:rsidR="008E62F9" w:rsidRPr="008E62F9" w:rsidRDefault="008E62F9" w:rsidP="00335E50">
      <w:pPr>
        <w:ind w:leftChars="300" w:left="720"/>
      </w:pPr>
      <w:r w:rsidRPr="008E62F9">
        <w:t>异或运算在数字电路中常用于数据校验、逻辑加密及算术运算（如加法器中的半加器）。</w:t>
      </w:r>
    </w:p>
    <w:p w14:paraId="4AEA091B" w14:textId="77777777" w:rsidR="00FB0974" w:rsidRDefault="00FB0974" w:rsidP="00FB0974"/>
    <w:p w14:paraId="668EA51A" w14:textId="585DBB13" w:rsidR="00924CE3" w:rsidRDefault="00924CE3" w:rsidP="00924CE3">
      <w:pPr>
        <w:pStyle w:val="af2"/>
        <w:spacing w:line="400" w:lineRule="exact"/>
        <w:ind w:firstLineChars="175" w:firstLine="422"/>
        <w:rPr>
          <w:rFonts w:ascii="Calibri" w:hAnsi="Calibri"/>
          <w:b/>
          <w:bCs/>
          <w:kern w:val="2"/>
          <w:sz w:val="24"/>
          <w:szCs w:val="20"/>
        </w:rPr>
      </w:pPr>
      <w:r>
        <w:rPr>
          <w:rFonts w:ascii="Calibri" w:hAnsi="Calibri"/>
          <w:b/>
          <w:bCs/>
          <w:kern w:val="2"/>
          <w:sz w:val="24"/>
          <w:szCs w:val="20"/>
        </w:rPr>
        <w:t>2</w:t>
      </w:r>
      <w:r w:rsidRPr="00924CE3">
        <w:rPr>
          <w:rFonts w:ascii="Calibri" w:hAnsi="Calibri"/>
          <w:b/>
          <w:bCs/>
          <w:kern w:val="2"/>
          <w:sz w:val="24"/>
          <w:szCs w:val="20"/>
        </w:rPr>
        <w:t>.</w:t>
      </w:r>
      <w:r>
        <w:rPr>
          <w:rFonts w:ascii="Calibri" w:hAnsi="Calibri" w:hint="eastAsia"/>
          <w:b/>
          <w:bCs/>
          <w:kern w:val="2"/>
          <w:sz w:val="24"/>
          <w:szCs w:val="20"/>
        </w:rPr>
        <w:t>8</w:t>
      </w:r>
      <w:r>
        <w:rPr>
          <w:rFonts w:ascii="Calibri" w:hAnsi="Calibri" w:hint="eastAsia"/>
          <w:b/>
          <w:bCs/>
          <w:kern w:val="2"/>
          <w:sz w:val="24"/>
          <w:szCs w:val="20"/>
        </w:rPr>
        <w:t>位优先编码器</w:t>
      </w:r>
    </w:p>
    <w:p w14:paraId="5A7CD796" w14:textId="09D2F851" w:rsidR="00350C60" w:rsidRDefault="00E6761B" w:rsidP="00350C60">
      <w:pPr>
        <w:ind w:firstLine="480"/>
      </w:pPr>
      <w:r>
        <w:rPr>
          <w:rFonts w:hint="eastAsia"/>
        </w:rPr>
        <w:t>8</w:t>
      </w:r>
      <w:r>
        <w:rPr>
          <w:rFonts w:hint="eastAsia"/>
        </w:rPr>
        <w:t>位优先编码器是一种数字逻辑电路，对</w:t>
      </w:r>
      <w:r>
        <w:rPr>
          <w:rFonts w:hint="eastAsia"/>
        </w:rPr>
        <w:t>8</w:t>
      </w:r>
      <w:r>
        <w:rPr>
          <w:rFonts w:hint="eastAsia"/>
        </w:rPr>
        <w:t>个输入信号（设为</w:t>
      </w:r>
      <w:r w:rsidR="00BD14E3" w:rsidRPr="00E6761B">
        <w:rPr>
          <w:position w:val="-10"/>
          <w:szCs w:val="24"/>
        </w:rPr>
        <w:object w:dxaOrig="2700" w:dyaOrig="320" w14:anchorId="20D6F741">
          <v:shape id="_x0000_i1026" type="#_x0000_t75" style="width:135.2pt;height:16.4pt" o:ole="">
            <v:imagedata r:id="rId11" o:title=""/>
          </v:shape>
          <o:OLEObject Type="Embed" ProgID="Equation.DSMT4" ShapeID="_x0000_i1026" DrawAspect="Content" ObjectID="_1805650982" r:id="rId12"/>
        </w:object>
      </w:r>
      <w:r>
        <w:rPr>
          <w:rFonts w:hint="eastAsia"/>
        </w:rPr>
        <w:t>）进行优先级判断，其中</w:t>
      </w:r>
      <w:r w:rsidR="00BD14E3" w:rsidRPr="00637DCC">
        <w:rPr>
          <w:rFonts w:hint="eastAsia"/>
          <w:position w:val="-6"/>
        </w:rPr>
        <w:object w:dxaOrig="340" w:dyaOrig="279" w14:anchorId="65873A52">
          <v:shape id="_x0000_i1027" type="#_x0000_t75" style="width:16.8pt;height:13.6pt" o:ole="">
            <v:imagedata r:id="rId13" o:title=""/>
          </v:shape>
          <o:OLEObject Type="Embed" ProgID="Equation.DSMT4" ShapeID="_x0000_i1027" DrawAspect="Content" ObjectID="_1805650983" r:id="rId14"/>
        </w:object>
      </w:r>
      <w:r>
        <w:rPr>
          <w:rFonts w:hint="eastAsia"/>
        </w:rPr>
        <w:t>优先级最高</w:t>
      </w:r>
      <w:r w:rsidR="008236F6">
        <w:rPr>
          <w:rFonts w:hint="eastAsia"/>
        </w:rPr>
        <w:t>，</w:t>
      </w:r>
      <w:r w:rsidR="00BD14E3" w:rsidRPr="00637DCC">
        <w:rPr>
          <w:rFonts w:hint="eastAsia"/>
          <w:position w:val="-6"/>
        </w:rPr>
        <w:object w:dxaOrig="340" w:dyaOrig="279" w14:anchorId="06F9F78A">
          <v:shape id="_x0000_i1028" type="#_x0000_t75" style="width:16.8pt;height:13.6pt" o:ole="">
            <v:imagedata r:id="rId15" o:title=""/>
          </v:shape>
          <o:OLEObject Type="Embed" ProgID="Equation.DSMT4" ShapeID="_x0000_i1028" DrawAspect="Content" ObjectID="_1805650984" r:id="rId16"/>
        </w:object>
      </w:r>
      <w:r w:rsidR="008236F6">
        <w:rPr>
          <w:rFonts w:hint="eastAsia"/>
        </w:rPr>
        <w:t>最低。当多个输入同时有效（</w:t>
      </w:r>
      <w:r w:rsidR="00BD14E3">
        <w:rPr>
          <w:rFonts w:hint="eastAsia"/>
        </w:rPr>
        <w:t>设为低电平有效</w:t>
      </w:r>
      <w:r w:rsidR="008236F6">
        <w:rPr>
          <w:rFonts w:hint="eastAsia"/>
        </w:rPr>
        <w:t>）</w:t>
      </w:r>
      <w:r w:rsidR="00BD14E3">
        <w:rPr>
          <w:rFonts w:hint="eastAsia"/>
        </w:rPr>
        <w:t>时，编码器仅对优先级最高的输入信号进行编码，输出对应的</w:t>
      </w:r>
      <w:r w:rsidR="00BD14E3">
        <w:rPr>
          <w:rFonts w:hint="eastAsia"/>
        </w:rPr>
        <w:t>3</w:t>
      </w:r>
      <w:r w:rsidR="00BD14E3">
        <w:rPr>
          <w:rFonts w:hint="eastAsia"/>
        </w:rPr>
        <w:t>位二进制码（</w:t>
      </w:r>
      <w:r w:rsidR="00BD14E3" w:rsidRPr="00BD14E3">
        <w:rPr>
          <w:position w:val="-6"/>
        </w:rPr>
        <w:object w:dxaOrig="960" w:dyaOrig="279" w14:anchorId="2D3BED4F">
          <v:shape id="_x0000_i1029" type="#_x0000_t75" style="width:48pt;height:13.6pt" o:ole="">
            <v:imagedata r:id="rId17" o:title=""/>
          </v:shape>
          <o:OLEObject Type="Embed" ProgID="Equation.DSMT4" ShapeID="_x0000_i1029" DrawAspect="Content" ObjectID="_1805650985" r:id="rId18"/>
        </w:object>
      </w:r>
      <w:r w:rsidR="00BD14E3">
        <w:rPr>
          <w:rFonts w:hint="eastAsia"/>
        </w:rPr>
        <w:t>）。若所有输入均无效，则输出默认值（</w:t>
      </w:r>
      <w:r w:rsidR="00BD14E3">
        <w:rPr>
          <w:rFonts w:hint="eastAsia"/>
        </w:rPr>
        <w:t>111</w:t>
      </w:r>
      <w:r w:rsidR="00BD14E3">
        <w:rPr>
          <w:rFonts w:hint="eastAsia"/>
        </w:rPr>
        <w:t>）。其逻辑功能可大致描述为：</w:t>
      </w:r>
    </w:p>
    <w:p w14:paraId="5F2FA6A8" w14:textId="78FF1DEC" w:rsidR="00BD14E3" w:rsidRDefault="00BD14E3" w:rsidP="00BD14E3">
      <w:pPr>
        <w:ind w:firstLine="480"/>
      </w:pPr>
      <w:r>
        <w:rPr>
          <w:rFonts w:hint="eastAsia"/>
        </w:rPr>
        <w:t>当</w:t>
      </w:r>
      <w:r w:rsidRPr="00BC6E2E">
        <w:rPr>
          <w:rFonts w:hint="eastAsia"/>
          <w:position w:val="-6"/>
        </w:rPr>
        <w:object w:dxaOrig="340" w:dyaOrig="279" w14:anchorId="69C8C2F3">
          <v:shape id="_x0000_i1030" type="#_x0000_t75" style="width:16.8pt;height:13.6pt" o:ole="">
            <v:imagedata r:id="rId19" o:title=""/>
          </v:shape>
          <o:OLEObject Type="Embed" ProgID="Equation.DSMT4" ShapeID="_x0000_i1030" DrawAspect="Content" ObjectID="_1805650986" r:id="rId20"/>
        </w:object>
      </w:r>
      <w:r>
        <w:rPr>
          <w:rFonts w:hint="eastAsia"/>
        </w:rPr>
        <w:t>=0</w:t>
      </w:r>
      <w:r>
        <w:rPr>
          <w:rFonts w:hint="eastAsia"/>
        </w:rPr>
        <w:t>时，输出</w:t>
      </w:r>
      <w:r>
        <w:rPr>
          <w:rFonts w:hint="eastAsia"/>
        </w:rPr>
        <w:t>000</w:t>
      </w:r>
      <w:r>
        <w:rPr>
          <w:rFonts w:hint="eastAsia"/>
        </w:rPr>
        <w:t>。</w:t>
      </w:r>
    </w:p>
    <w:p w14:paraId="24AEFDDE" w14:textId="0D26861D" w:rsidR="00BD14E3" w:rsidRDefault="00BD14E3" w:rsidP="00BD14E3">
      <w:pPr>
        <w:ind w:firstLine="480"/>
      </w:pPr>
      <w:r>
        <w:rPr>
          <w:rFonts w:hint="eastAsia"/>
        </w:rPr>
        <w:t>当</w:t>
      </w:r>
      <w:r w:rsidRPr="00BC6E2E">
        <w:rPr>
          <w:rFonts w:hint="eastAsia"/>
          <w:position w:val="-6"/>
        </w:rPr>
        <w:object w:dxaOrig="340" w:dyaOrig="279" w14:anchorId="36C769B4">
          <v:shape id="_x0000_i1031" type="#_x0000_t75" style="width:16.8pt;height:13.6pt" o:ole="">
            <v:imagedata r:id="rId19" o:title=""/>
          </v:shape>
          <o:OLEObject Type="Embed" ProgID="Equation.DSMT4" ShapeID="_x0000_i1031" DrawAspect="Content" ObjectID="_1805650987" r:id="rId21"/>
        </w:object>
      </w:r>
      <w:r>
        <w:rPr>
          <w:rFonts w:hint="eastAsia"/>
        </w:rPr>
        <w:t>=1</w:t>
      </w:r>
      <w:r>
        <w:rPr>
          <w:rFonts w:hint="eastAsia"/>
        </w:rPr>
        <w:t>且</w:t>
      </w:r>
      <w:r w:rsidRPr="00BC6E2E">
        <w:rPr>
          <w:rFonts w:hint="eastAsia"/>
          <w:position w:val="-6"/>
        </w:rPr>
        <w:object w:dxaOrig="340" w:dyaOrig="279" w14:anchorId="2E398DE4">
          <v:shape id="_x0000_i1032" type="#_x0000_t75" style="width:16.8pt;height:13.6pt" o:ole="">
            <v:imagedata r:id="rId22" o:title=""/>
          </v:shape>
          <o:OLEObject Type="Embed" ProgID="Equation.DSMT4" ShapeID="_x0000_i1032" DrawAspect="Content" ObjectID="_1805650988" r:id="rId23"/>
        </w:object>
      </w:r>
      <w:r>
        <w:rPr>
          <w:rFonts w:hint="eastAsia"/>
        </w:rPr>
        <w:t>=0</w:t>
      </w:r>
      <w:r>
        <w:rPr>
          <w:rFonts w:hint="eastAsia"/>
        </w:rPr>
        <w:t>时，输出</w:t>
      </w:r>
      <w:r>
        <w:rPr>
          <w:rFonts w:hint="eastAsia"/>
        </w:rPr>
        <w:t>001</w:t>
      </w:r>
      <w:r>
        <w:rPr>
          <w:rFonts w:hint="eastAsia"/>
        </w:rPr>
        <w:t>。</w:t>
      </w:r>
    </w:p>
    <w:p w14:paraId="56FB6C78" w14:textId="067D23CC" w:rsidR="00350C60" w:rsidRDefault="00BD14E3" w:rsidP="00350C60">
      <w:pPr>
        <w:ind w:firstLine="480"/>
      </w:pPr>
      <w:r>
        <w:rPr>
          <w:rFonts w:hint="eastAsia"/>
        </w:rPr>
        <w:t>以此类推，直至</w:t>
      </w:r>
      <w:r w:rsidRPr="00BC6E2E">
        <w:rPr>
          <w:rFonts w:hint="eastAsia"/>
          <w:position w:val="-6"/>
        </w:rPr>
        <w:object w:dxaOrig="340" w:dyaOrig="279" w14:anchorId="7A9B7FC6">
          <v:shape id="_x0000_i1033" type="#_x0000_t75" style="width:16.8pt;height:13.6pt" o:ole="">
            <v:imagedata r:id="rId24" o:title=""/>
          </v:shape>
          <o:OLEObject Type="Embed" ProgID="Equation.DSMT4" ShapeID="_x0000_i1033" DrawAspect="Content" ObjectID="_1805650989" r:id="rId25"/>
        </w:object>
      </w:r>
      <w:r>
        <w:rPr>
          <w:rFonts w:hint="eastAsia"/>
        </w:rPr>
        <w:t>=0</w:t>
      </w:r>
      <w:r>
        <w:rPr>
          <w:rFonts w:hint="eastAsia"/>
        </w:rPr>
        <w:t>且其他高位输入均为</w:t>
      </w:r>
      <w:r>
        <w:rPr>
          <w:rFonts w:hint="eastAsia"/>
        </w:rPr>
        <w:t>1</w:t>
      </w:r>
      <w:r>
        <w:rPr>
          <w:rFonts w:hint="eastAsia"/>
        </w:rPr>
        <w:t>时，输出</w:t>
      </w:r>
      <w:r>
        <w:rPr>
          <w:rFonts w:hint="eastAsia"/>
        </w:rPr>
        <w:t>111</w:t>
      </w:r>
      <w:r>
        <w:rPr>
          <w:rFonts w:hint="eastAsia"/>
        </w:rPr>
        <w:t>。</w:t>
      </w:r>
    </w:p>
    <w:p w14:paraId="0F6C215C" w14:textId="19FA1858" w:rsidR="00FB0974" w:rsidRPr="00924CE3" w:rsidRDefault="00350C60" w:rsidP="00350C60">
      <w:pPr>
        <w:ind w:firstLine="480"/>
      </w:pPr>
      <w:r>
        <w:rPr>
          <w:rFonts w:hint="eastAsia"/>
        </w:rPr>
        <w:lastRenderedPageBreak/>
        <w:t>以</w:t>
      </w:r>
      <w:r>
        <w:rPr>
          <w:rFonts w:hint="eastAsia"/>
        </w:rPr>
        <w:t>74HC148</w:t>
      </w:r>
      <w:r>
        <w:rPr>
          <w:rFonts w:hint="eastAsia"/>
        </w:rPr>
        <w:t>为例子进行设计，</w:t>
      </w:r>
      <w:r>
        <w:rPr>
          <w:rFonts w:hint="eastAsia"/>
        </w:rPr>
        <w:t>74HC148</w:t>
      </w:r>
      <w:r>
        <w:rPr>
          <w:rFonts w:hint="eastAsia"/>
        </w:rPr>
        <w:t>的示意图以及其变量的输入输出如图</w:t>
      </w:r>
      <w:r>
        <w:rPr>
          <w:rFonts w:hint="eastAsia"/>
        </w:rPr>
        <w:t>1</w:t>
      </w:r>
      <w:r>
        <w:rPr>
          <w:rFonts w:hint="eastAsia"/>
        </w:rPr>
        <w:t>、图</w:t>
      </w:r>
      <w:r>
        <w:rPr>
          <w:rFonts w:hint="eastAsia"/>
        </w:rPr>
        <w:t>2</w:t>
      </w:r>
      <w:r>
        <w:rPr>
          <w:rFonts w:hint="eastAsia"/>
        </w:rPr>
        <w:t>所示</w:t>
      </w:r>
      <w:r w:rsidR="00335E50">
        <w:rPr>
          <w:noProof/>
        </w:rPr>
        <w:drawing>
          <wp:anchor distT="0" distB="0" distL="114300" distR="114300" simplePos="0" relativeHeight="251659264" behindDoc="0" locked="0" layoutInCell="1" allowOverlap="1" wp14:anchorId="6634146C" wp14:editId="0A8137E1">
            <wp:simplePos x="0" y="0"/>
            <wp:positionH relativeFrom="column">
              <wp:posOffset>1003300</wp:posOffset>
            </wp:positionH>
            <wp:positionV relativeFrom="paragraph">
              <wp:posOffset>472440</wp:posOffset>
            </wp:positionV>
            <wp:extent cx="3877945" cy="1963420"/>
            <wp:effectExtent l="0" t="0" r="8255" b="0"/>
            <wp:wrapTopAndBottom/>
            <wp:docPr id="2773368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6829" name="图片 2773368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6E7B2" w14:textId="1EA0E864" w:rsidR="00FB0974" w:rsidRPr="00817DBF" w:rsidRDefault="00335E50" w:rsidP="00817DBF">
      <w:pPr>
        <w:spacing w:line="240" w:lineRule="auto"/>
        <w:rPr>
          <w:rFonts w:ascii="宋体" w:hAnsi="宋体" w:hint="eastAsia"/>
          <w:sz w:val="21"/>
          <w:szCs w:val="21"/>
        </w:rPr>
      </w:pPr>
      <w:r>
        <w:rPr>
          <w:rFonts w:hint="eastAsia"/>
        </w:rPr>
        <w:t xml:space="preserve">                         </w:t>
      </w:r>
      <w:r w:rsidRPr="00817DBF">
        <w:rPr>
          <w:rFonts w:ascii="宋体" w:hAnsi="宋体" w:hint="eastAsia"/>
          <w:sz w:val="21"/>
          <w:szCs w:val="21"/>
        </w:rPr>
        <w:t>图1  74HC148(8位优先编码器)示意图</w:t>
      </w:r>
    </w:p>
    <w:p w14:paraId="3EA39877" w14:textId="5A40234B" w:rsidR="00FB0974" w:rsidRDefault="00335E50" w:rsidP="00FB0974">
      <w:r>
        <w:rPr>
          <w:noProof/>
        </w:rPr>
        <w:drawing>
          <wp:anchor distT="0" distB="0" distL="114300" distR="114300" simplePos="0" relativeHeight="251658240" behindDoc="0" locked="0" layoutInCell="1" allowOverlap="1" wp14:anchorId="4F9DB846" wp14:editId="27176FF7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189345" cy="3499485"/>
            <wp:effectExtent l="0" t="0" r="1905" b="5715"/>
            <wp:wrapTopAndBottom/>
            <wp:docPr id="115993728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7282" name="图片 11599372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F05D" w14:textId="757964DE" w:rsidR="00FB0974" w:rsidRPr="00FB0974" w:rsidRDefault="00335E50" w:rsidP="00817DBF">
      <w:pPr>
        <w:spacing w:line="240" w:lineRule="auto"/>
      </w:pPr>
      <w:r>
        <w:rPr>
          <w:rFonts w:hint="eastAsia"/>
        </w:rPr>
        <w:t xml:space="preserve">                    </w:t>
      </w:r>
      <w:r w:rsidR="00886EEF">
        <w:rPr>
          <w:rFonts w:hint="eastAsia"/>
        </w:rPr>
        <w:t xml:space="preserve">     </w:t>
      </w:r>
      <w:r w:rsidRPr="00817DBF">
        <w:rPr>
          <w:rFonts w:ascii="宋体" w:hAnsi="宋体" w:hint="eastAsia"/>
          <w:sz w:val="21"/>
          <w:szCs w:val="21"/>
        </w:rPr>
        <w:t>图2  74HC148(8位优先编码器)变量的输入输出</w:t>
      </w:r>
    </w:p>
    <w:p w14:paraId="623DDF2C" w14:textId="77777777" w:rsidR="005A2BFE" w:rsidRDefault="007A1208" w:rsidP="00BE3540">
      <w:pPr>
        <w:pStyle w:val="1"/>
        <w:spacing w:line="360" w:lineRule="auto"/>
        <w:jc w:val="left"/>
      </w:pPr>
      <w:r>
        <w:rPr>
          <w:rFonts w:hint="eastAsia"/>
        </w:rPr>
        <w:t>四</w:t>
      </w:r>
      <w:r w:rsidR="005A2BFE">
        <w:rPr>
          <w:rFonts w:hint="eastAsia"/>
        </w:rPr>
        <w:t>、</w:t>
      </w:r>
      <w:bookmarkEnd w:id="1"/>
      <w:r w:rsidR="002064E0">
        <w:rPr>
          <w:rFonts w:hint="eastAsia"/>
        </w:rPr>
        <w:t>实验</w:t>
      </w:r>
      <w:r w:rsidR="005E405E">
        <w:rPr>
          <w:rFonts w:hint="eastAsia"/>
        </w:rPr>
        <w:t>任务</w:t>
      </w:r>
      <w:r>
        <w:rPr>
          <w:rFonts w:hint="eastAsia"/>
        </w:rPr>
        <w:t>和</w:t>
      </w:r>
      <w:r w:rsidR="005E405E">
        <w:rPr>
          <w:rFonts w:hint="eastAsia"/>
        </w:rPr>
        <w:t>实验内容</w:t>
      </w:r>
    </w:p>
    <w:p w14:paraId="7AA78E72" w14:textId="77777777" w:rsidR="004666B4" w:rsidRPr="004666B4" w:rsidRDefault="008723BE" w:rsidP="005E405E">
      <w:pPr>
        <w:pStyle w:val="af2"/>
        <w:spacing w:line="400" w:lineRule="exact"/>
        <w:ind w:firstLineChars="0" w:firstLine="0"/>
        <w:rPr>
          <w:rFonts w:ascii="宋体" w:hAnsi="宋体" w:cs="宋体" w:hint="eastAsia"/>
          <w:b/>
          <w:sz w:val="24"/>
        </w:rPr>
      </w:pPr>
      <w:r w:rsidRPr="004666B4">
        <w:rPr>
          <w:rFonts w:ascii="宋体" w:hAnsi="宋体" w:cs="宋体" w:hint="eastAsia"/>
          <w:b/>
          <w:sz w:val="24"/>
        </w:rPr>
        <w:t>1</w:t>
      </w:r>
      <w:r w:rsidRPr="004666B4">
        <w:rPr>
          <w:rFonts w:ascii="宋体" w:hAnsi="宋体" w:cs="宋体"/>
          <w:b/>
          <w:sz w:val="24"/>
        </w:rPr>
        <w:t>.</w:t>
      </w:r>
      <w:r w:rsidR="00497FA7">
        <w:rPr>
          <w:rFonts w:ascii="宋体" w:hAnsi="宋体" w:cs="宋体" w:hint="eastAsia"/>
          <w:b/>
          <w:sz w:val="24"/>
        </w:rPr>
        <w:t>熟悉仿真环境</w:t>
      </w:r>
    </w:p>
    <w:p w14:paraId="3BBF97D5" w14:textId="77777777" w:rsidR="00886EEF" w:rsidRDefault="00886EEF" w:rsidP="00886EEF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</w:p>
    <w:p w14:paraId="00EF963D" w14:textId="236383AF" w:rsidR="00886EEF" w:rsidRPr="00886EEF" w:rsidRDefault="00497FA7" w:rsidP="00886EEF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（</w:t>
      </w:r>
      <w:r>
        <w:rPr>
          <w:rFonts w:ascii="Calibri" w:hAnsi="Calibri" w:hint="eastAsia"/>
          <w:kern w:val="2"/>
          <w:sz w:val="24"/>
          <w:szCs w:val="20"/>
        </w:rPr>
        <w:t>1</w:t>
      </w:r>
      <w:r>
        <w:rPr>
          <w:rFonts w:ascii="Calibri" w:hAnsi="Calibri" w:hint="eastAsia"/>
          <w:kern w:val="2"/>
          <w:sz w:val="24"/>
          <w:szCs w:val="20"/>
        </w:rPr>
        <w:t>）实验任务：以</w:t>
      </w:r>
      <w:r w:rsidR="00B56E95">
        <w:rPr>
          <w:rFonts w:ascii="Calibri" w:hAnsi="Calibri" w:hint="eastAsia"/>
          <w:kern w:val="2"/>
          <w:sz w:val="24"/>
          <w:szCs w:val="20"/>
        </w:rPr>
        <w:t>求两个逻辑变量的异或</w:t>
      </w:r>
      <w:r>
        <w:rPr>
          <w:rFonts w:ascii="Calibri" w:hAnsi="Calibri" w:hint="eastAsia"/>
          <w:kern w:val="2"/>
          <w:sz w:val="24"/>
          <w:szCs w:val="20"/>
        </w:rPr>
        <w:t>为例，熟悉仿真环境。</w:t>
      </w:r>
    </w:p>
    <w:p w14:paraId="26737F84" w14:textId="77777777" w:rsidR="00886EEF" w:rsidRDefault="00886EEF" w:rsidP="00886EEF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</w:p>
    <w:p w14:paraId="23A467CB" w14:textId="4030AD41" w:rsidR="00DA5AD1" w:rsidRPr="00886EEF" w:rsidRDefault="00497FA7" w:rsidP="00886EEF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（</w:t>
      </w:r>
      <w:r w:rsidR="005E405E">
        <w:rPr>
          <w:rFonts w:ascii="Calibri" w:hAnsi="Calibri" w:hint="eastAsia"/>
          <w:kern w:val="2"/>
          <w:sz w:val="24"/>
          <w:szCs w:val="20"/>
        </w:rPr>
        <w:t>2</w:t>
      </w:r>
      <w:r>
        <w:rPr>
          <w:rFonts w:ascii="Calibri" w:hAnsi="Calibri" w:hint="eastAsia"/>
          <w:kern w:val="2"/>
          <w:sz w:val="24"/>
          <w:szCs w:val="20"/>
        </w:rPr>
        <w:t>）实验内容</w:t>
      </w:r>
      <w:r w:rsidR="005E405E">
        <w:rPr>
          <w:rFonts w:ascii="Calibri" w:hAnsi="Calibri" w:hint="eastAsia"/>
          <w:kern w:val="2"/>
          <w:sz w:val="24"/>
          <w:szCs w:val="20"/>
        </w:rPr>
        <w:t>和实验过程记录</w:t>
      </w:r>
      <w:r>
        <w:rPr>
          <w:rFonts w:ascii="Calibri" w:hAnsi="Calibri" w:hint="eastAsia"/>
          <w:kern w:val="2"/>
          <w:sz w:val="24"/>
          <w:szCs w:val="20"/>
        </w:rPr>
        <w:t xml:space="preserve"> </w:t>
      </w:r>
    </w:p>
    <w:p w14:paraId="2025A0C9" w14:textId="77777777" w:rsidR="00886EEF" w:rsidRDefault="00886EEF" w:rsidP="00886EEF">
      <w:pPr>
        <w:pStyle w:val="af2"/>
        <w:spacing w:line="400" w:lineRule="exact"/>
        <w:ind w:firstLineChars="275" w:firstLine="660"/>
        <w:rPr>
          <w:rFonts w:ascii="Calibri" w:hAnsi="Calibri"/>
          <w:color w:val="FF0000"/>
          <w:kern w:val="2"/>
          <w:sz w:val="24"/>
          <w:szCs w:val="20"/>
        </w:rPr>
      </w:pPr>
    </w:p>
    <w:p w14:paraId="02A231F7" w14:textId="77777777" w:rsidR="00886EEF" w:rsidRDefault="00886EEF" w:rsidP="005C2430">
      <w:pPr>
        <w:pStyle w:val="af2"/>
        <w:spacing w:line="400" w:lineRule="exact"/>
        <w:ind w:firstLineChars="0" w:firstLine="0"/>
        <w:rPr>
          <w:rFonts w:ascii="Calibri" w:hAnsi="Calibri"/>
          <w:color w:val="FF0000"/>
          <w:kern w:val="2"/>
          <w:sz w:val="24"/>
          <w:szCs w:val="20"/>
        </w:rPr>
      </w:pPr>
    </w:p>
    <w:p w14:paraId="49CB4C28" w14:textId="2EA32BCE" w:rsidR="00497FA7" w:rsidRDefault="00497FA7" w:rsidP="005C2430">
      <w:pPr>
        <w:pStyle w:val="af2"/>
        <w:numPr>
          <w:ilvl w:val="0"/>
          <w:numId w:val="29"/>
        </w:numPr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lastRenderedPageBreak/>
        <w:t>创建工程</w:t>
      </w:r>
    </w:p>
    <w:p w14:paraId="3FB03819" w14:textId="1EB7BD92" w:rsidR="007633FA" w:rsidRDefault="00367851" w:rsidP="007633FA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1E440D2E" wp14:editId="0D4F2B18">
            <wp:simplePos x="0" y="0"/>
            <wp:positionH relativeFrom="column">
              <wp:posOffset>411480</wp:posOffset>
            </wp:positionH>
            <wp:positionV relativeFrom="paragraph">
              <wp:posOffset>1030605</wp:posOffset>
            </wp:positionV>
            <wp:extent cx="5777865" cy="3061335"/>
            <wp:effectExtent l="0" t="0" r="0" b="5715"/>
            <wp:wrapTopAndBottom/>
            <wp:docPr id="14656739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3953" name="图片 14656739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3FA">
        <w:rPr>
          <w:rFonts w:hint="eastAsia"/>
        </w:rPr>
        <w:t xml:space="preserve">    </w:t>
      </w:r>
      <w:r w:rsidR="007633FA">
        <w:rPr>
          <w:rFonts w:hint="eastAsia"/>
        </w:rPr>
        <w:t>在</w:t>
      </w:r>
      <w:r w:rsidR="007633FA">
        <w:rPr>
          <w:rFonts w:hint="eastAsia"/>
        </w:rPr>
        <w:t>Vivado</w:t>
      </w:r>
      <w:r w:rsidR="007633FA">
        <w:rPr>
          <w:rFonts w:hint="eastAsia"/>
        </w:rPr>
        <w:t>中新建工程，命名为</w:t>
      </w:r>
      <w:proofErr w:type="gramStart"/>
      <w:r w:rsidR="007633FA">
        <w:t>”</w:t>
      </w:r>
      <w:proofErr w:type="gramEnd"/>
      <w:r w:rsidR="007633FA">
        <w:rPr>
          <w:rFonts w:hint="eastAsia"/>
        </w:rPr>
        <w:t>XOR_Simulation</w:t>
      </w:r>
      <w:proofErr w:type="gramStart"/>
      <w:r w:rsidR="007633FA">
        <w:t>”</w:t>
      </w:r>
      <w:proofErr w:type="gramEnd"/>
      <w:r w:rsidR="007633FA">
        <w:rPr>
          <w:rFonts w:hint="eastAsia"/>
        </w:rPr>
        <w:t>，选择</w:t>
      </w:r>
      <w:r w:rsidR="007633FA">
        <w:rPr>
          <w:rFonts w:hint="eastAsia"/>
        </w:rPr>
        <w:t>RTL Project</w:t>
      </w:r>
      <w:r w:rsidR="007633FA">
        <w:rPr>
          <w:rFonts w:hint="eastAsia"/>
        </w:rPr>
        <w:t>类型，指定</w:t>
      </w:r>
      <w:r w:rsidR="007633FA">
        <w:rPr>
          <w:rFonts w:hint="eastAsia"/>
        </w:rPr>
        <w:t>Verilog</w:t>
      </w:r>
      <w:r w:rsidR="007633FA">
        <w:rPr>
          <w:rFonts w:hint="eastAsia"/>
        </w:rPr>
        <w:t>语言。确定目标器件（</w:t>
      </w:r>
      <w:r w:rsidR="007633FA" w:rsidRPr="005751E5">
        <w:t>xc7a100tcsg324-1</w:t>
      </w:r>
      <w:r w:rsidR="007633FA">
        <w:rPr>
          <w:rFonts w:hint="eastAsia"/>
        </w:rPr>
        <w:t>），完成工程创建。</w:t>
      </w:r>
      <w:r>
        <w:rPr>
          <w:rFonts w:hint="eastAsia"/>
        </w:rPr>
        <w:t>创建过程的大致过程如图</w:t>
      </w:r>
      <w:r>
        <w:rPr>
          <w:rFonts w:hint="eastAsia"/>
        </w:rPr>
        <w:t>3</w:t>
      </w:r>
      <w:r>
        <w:rPr>
          <w:rFonts w:hint="eastAsia"/>
        </w:rPr>
        <w:t>、图</w:t>
      </w:r>
      <w:r>
        <w:rPr>
          <w:rFonts w:hint="eastAsia"/>
        </w:rPr>
        <w:t>4</w:t>
      </w:r>
      <w:r>
        <w:rPr>
          <w:rFonts w:hint="eastAsia"/>
        </w:rPr>
        <w:t>所示</w:t>
      </w:r>
    </w:p>
    <w:p w14:paraId="28A2E69D" w14:textId="053DCB0C" w:rsidR="00367851" w:rsidRDefault="00367851" w:rsidP="00817DBF">
      <w:pPr>
        <w:spacing w:line="240" w:lineRule="auto"/>
        <w:jc w:val="center"/>
      </w:pPr>
      <w:r w:rsidRPr="00817DBF">
        <w:rPr>
          <w:rFonts w:ascii="宋体" w:hAnsi="宋体" w:hint="eastAsia"/>
          <w:sz w:val="21"/>
          <w:szCs w:val="21"/>
        </w:rPr>
        <w:t>图3  工程创建</w:t>
      </w:r>
    </w:p>
    <w:p w14:paraId="0503B076" w14:textId="28866A4E" w:rsidR="007633FA" w:rsidRDefault="00817DBF" w:rsidP="007633FA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2DE3AE5C" wp14:editId="251E0FC1">
            <wp:simplePos x="0" y="0"/>
            <wp:positionH relativeFrom="column">
              <wp:posOffset>345440</wp:posOffset>
            </wp:positionH>
            <wp:positionV relativeFrom="paragraph">
              <wp:posOffset>78740</wp:posOffset>
            </wp:positionV>
            <wp:extent cx="5574665" cy="3328670"/>
            <wp:effectExtent l="0" t="0" r="6985" b="5080"/>
            <wp:wrapNone/>
            <wp:docPr id="11294997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99712" name="图片 11294997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4F03F" w14:textId="44279EE8" w:rsidR="007633FA" w:rsidRDefault="007633FA" w:rsidP="007633FA">
      <w:r>
        <w:rPr>
          <w:rFonts w:hint="eastAsia"/>
        </w:rPr>
        <w:t xml:space="preserve">      </w:t>
      </w:r>
    </w:p>
    <w:p w14:paraId="1A06EB68" w14:textId="41D91782" w:rsidR="007633FA" w:rsidRPr="007633FA" w:rsidRDefault="007633FA" w:rsidP="007633FA">
      <w:r>
        <w:rPr>
          <w:rFonts w:hint="eastAsia"/>
        </w:rPr>
        <w:t xml:space="preserve">    </w:t>
      </w:r>
    </w:p>
    <w:p w14:paraId="15E21F23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5A4BB1F9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45EA61CC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393D06CC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60767BE2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68EED1C4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65CECA6F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2A390EAF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7AE6F456" w14:textId="3230410C" w:rsidR="00367851" w:rsidRDefault="00367851" w:rsidP="00817DBF">
      <w:pPr>
        <w:spacing w:line="240" w:lineRule="auto"/>
        <w:jc w:val="center"/>
        <w:rPr>
          <w:color w:val="FF0000"/>
        </w:rPr>
      </w:pPr>
      <w:r w:rsidRPr="00817DBF">
        <w:rPr>
          <w:rFonts w:ascii="宋体" w:hAnsi="宋体" w:hint="eastAsia"/>
          <w:sz w:val="21"/>
          <w:szCs w:val="21"/>
        </w:rPr>
        <w:t>图</w:t>
      </w:r>
      <w:r w:rsidR="00CA1EF4" w:rsidRPr="00817DBF">
        <w:rPr>
          <w:rFonts w:ascii="宋体" w:hAnsi="宋体" w:hint="eastAsia"/>
          <w:sz w:val="21"/>
          <w:szCs w:val="21"/>
        </w:rPr>
        <w:t>4</w:t>
      </w:r>
      <w:r w:rsidRPr="00817DBF">
        <w:rPr>
          <w:rFonts w:ascii="宋体" w:hAnsi="宋体" w:hint="eastAsia"/>
          <w:sz w:val="21"/>
          <w:szCs w:val="21"/>
        </w:rPr>
        <w:t xml:space="preserve">  工程创建</w:t>
      </w:r>
    </w:p>
    <w:p w14:paraId="5616102A" w14:textId="77777777" w:rsidR="00367851" w:rsidRDefault="00367851" w:rsidP="00B56E95">
      <w:pPr>
        <w:tabs>
          <w:tab w:val="left" w:pos="2540"/>
        </w:tabs>
        <w:rPr>
          <w:color w:val="FF0000"/>
        </w:rPr>
      </w:pPr>
    </w:p>
    <w:p w14:paraId="787095AC" w14:textId="5D5F1B78" w:rsidR="00497FA7" w:rsidRDefault="00497FA7" w:rsidP="00497FA7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添加和编辑源文件</w:t>
      </w:r>
    </w:p>
    <w:p w14:paraId="71A97243" w14:textId="1DB10972" w:rsidR="007633FA" w:rsidRDefault="007633FA" w:rsidP="007633FA">
      <w:r>
        <w:rPr>
          <w:rFonts w:hint="eastAsia"/>
        </w:rPr>
        <w:lastRenderedPageBreak/>
        <w:t xml:space="preserve">     </w:t>
      </w:r>
      <w:r>
        <w:rPr>
          <w:rFonts w:hint="eastAsia"/>
        </w:rPr>
        <w:t>编写异或模块</w:t>
      </w:r>
      <w:r>
        <w:rPr>
          <w:rFonts w:hint="eastAsia"/>
        </w:rPr>
        <w:t>XOR_</w:t>
      </w:r>
      <w:r w:rsidR="00C525EE">
        <w:rPr>
          <w:rFonts w:hint="eastAsia"/>
        </w:rPr>
        <w:t>m</w:t>
      </w:r>
      <w:r>
        <w:rPr>
          <w:rFonts w:hint="eastAsia"/>
        </w:rPr>
        <w:t>odule</w:t>
      </w:r>
      <w:r w:rsidR="00C525EE">
        <w:t xml:space="preserve"> </w:t>
      </w:r>
      <w:r w:rsidR="00CA1EF4">
        <w:rPr>
          <w:rFonts w:hint="eastAsia"/>
        </w:rPr>
        <w:t>，源文件的添加如图</w:t>
      </w:r>
      <w:r w:rsidR="00CA1EF4">
        <w:rPr>
          <w:rFonts w:hint="eastAsia"/>
        </w:rPr>
        <w:t>5</w:t>
      </w:r>
      <w:r w:rsidR="00CA1EF4">
        <w:rPr>
          <w:rFonts w:hint="eastAsia"/>
        </w:rPr>
        <w:t>、图</w:t>
      </w:r>
      <w:r w:rsidR="00CA1EF4">
        <w:rPr>
          <w:rFonts w:hint="eastAsia"/>
        </w:rPr>
        <w:t>6</w:t>
      </w:r>
      <w:r w:rsidR="00CA1EF4">
        <w:rPr>
          <w:rFonts w:hint="eastAsia"/>
        </w:rPr>
        <w:t>所示</w:t>
      </w:r>
      <w:r w:rsidR="00F97565">
        <w:rPr>
          <w:rFonts w:hint="eastAsia"/>
        </w:rPr>
        <w:t>，</w:t>
      </w:r>
      <w:r w:rsidR="009C0D5B">
        <w:rPr>
          <w:rFonts w:hint="eastAsia"/>
        </w:rPr>
        <w:t>代码编辑界面如图</w:t>
      </w:r>
      <w:r w:rsidR="009C0D5B">
        <w:rPr>
          <w:rFonts w:hint="eastAsia"/>
        </w:rPr>
        <w:t>7</w:t>
      </w:r>
      <w:r w:rsidR="009C0D5B">
        <w:rPr>
          <w:rFonts w:hint="eastAsia"/>
        </w:rPr>
        <w:t>所示</w:t>
      </w:r>
      <w:r w:rsidR="00FD3255">
        <w:rPr>
          <w:rFonts w:hint="eastAsia"/>
        </w:rPr>
        <w:t>。</w:t>
      </w:r>
    </w:p>
    <w:p w14:paraId="26855861" w14:textId="50B363BE" w:rsidR="0050397E" w:rsidRPr="00C54CFD" w:rsidRDefault="00F97565" w:rsidP="00817DBF">
      <w:pPr>
        <w:spacing w:line="240" w:lineRule="auto"/>
        <w:jc w:val="center"/>
        <w:rPr>
          <w:color w:val="FF0000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2FD1565D" wp14:editId="460FEC2A">
            <wp:simplePos x="0" y="0"/>
            <wp:positionH relativeFrom="column">
              <wp:posOffset>406400</wp:posOffset>
            </wp:positionH>
            <wp:positionV relativeFrom="paragraph">
              <wp:posOffset>3370580</wp:posOffset>
            </wp:positionV>
            <wp:extent cx="5239385" cy="2014220"/>
            <wp:effectExtent l="0" t="0" r="0" b="5080"/>
            <wp:wrapTopAndBottom/>
            <wp:docPr id="5386586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8603" name="图片 5386586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97E"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6AD39A94" wp14:editId="4A29152C">
            <wp:simplePos x="0" y="0"/>
            <wp:positionH relativeFrom="column">
              <wp:posOffset>457200</wp:posOffset>
            </wp:positionH>
            <wp:positionV relativeFrom="paragraph">
              <wp:posOffset>64770</wp:posOffset>
            </wp:positionV>
            <wp:extent cx="5593715" cy="2964180"/>
            <wp:effectExtent l="0" t="0" r="6985" b="7620"/>
            <wp:wrapTopAndBottom/>
            <wp:docPr id="9739156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5671" name="图片 97391567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1EF4" w:rsidRPr="00817DBF">
        <w:rPr>
          <w:rFonts w:ascii="宋体" w:hAnsi="宋体" w:hint="eastAsia"/>
          <w:sz w:val="21"/>
          <w:szCs w:val="21"/>
        </w:rPr>
        <w:t>图</w:t>
      </w:r>
      <w:r w:rsidR="00C54CFD" w:rsidRPr="00817DBF">
        <w:rPr>
          <w:rFonts w:ascii="宋体" w:hAnsi="宋体" w:hint="eastAsia"/>
          <w:sz w:val="21"/>
          <w:szCs w:val="21"/>
        </w:rPr>
        <w:t>5</w:t>
      </w:r>
      <w:r w:rsidR="00CA1EF4" w:rsidRPr="00817DBF">
        <w:rPr>
          <w:rFonts w:ascii="宋体" w:hAnsi="宋体" w:hint="eastAsia"/>
          <w:sz w:val="21"/>
          <w:szCs w:val="21"/>
        </w:rPr>
        <w:t xml:space="preserve">  </w:t>
      </w:r>
      <w:r w:rsidR="00C54CFD" w:rsidRPr="00817DBF">
        <w:rPr>
          <w:rFonts w:ascii="宋体" w:hAnsi="宋体" w:hint="eastAsia"/>
          <w:sz w:val="21"/>
          <w:szCs w:val="21"/>
        </w:rPr>
        <w:t>源文件添加</w:t>
      </w:r>
    </w:p>
    <w:p w14:paraId="750F4F85" w14:textId="0D064EF6" w:rsidR="007633FA" w:rsidRPr="00817DBF" w:rsidRDefault="00FD24A5" w:rsidP="00817DBF">
      <w:pPr>
        <w:spacing w:line="240" w:lineRule="auto"/>
        <w:jc w:val="center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47A614" wp14:editId="011628D5">
            <wp:simplePos x="0" y="0"/>
            <wp:positionH relativeFrom="column">
              <wp:posOffset>495300</wp:posOffset>
            </wp:positionH>
            <wp:positionV relativeFrom="paragraph">
              <wp:posOffset>2502535</wp:posOffset>
            </wp:positionV>
            <wp:extent cx="5151755" cy="1623060"/>
            <wp:effectExtent l="0" t="0" r="0" b="0"/>
            <wp:wrapTopAndBottom/>
            <wp:docPr id="15123486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48613" name="图片 151234861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CFD" w:rsidRPr="00817DBF">
        <w:rPr>
          <w:rFonts w:ascii="宋体" w:hAnsi="宋体" w:hint="eastAsia"/>
          <w:sz w:val="21"/>
          <w:szCs w:val="21"/>
        </w:rPr>
        <w:t>图6  源文件添加</w:t>
      </w:r>
    </w:p>
    <w:p w14:paraId="5C462A88" w14:textId="3A1F5C34" w:rsidR="00F97565" w:rsidRPr="00817DBF" w:rsidRDefault="00F97565" w:rsidP="00FD24A5">
      <w:pPr>
        <w:spacing w:line="240" w:lineRule="auto"/>
        <w:jc w:val="center"/>
        <w:rPr>
          <w:rFonts w:ascii="宋体" w:hAnsi="宋体" w:hint="eastAsia"/>
          <w:sz w:val="21"/>
          <w:szCs w:val="21"/>
        </w:rPr>
      </w:pPr>
      <w:r w:rsidRPr="00817DBF">
        <w:rPr>
          <w:rFonts w:ascii="宋体" w:hAnsi="宋体" w:hint="eastAsia"/>
          <w:sz w:val="21"/>
          <w:szCs w:val="21"/>
        </w:rPr>
        <w:t>图7  代码编辑界面</w:t>
      </w:r>
      <w:bookmarkStart w:id="2" w:name="OLE_LINK1"/>
    </w:p>
    <w:p w14:paraId="762D1C98" w14:textId="77777777" w:rsidR="00D40A21" w:rsidRDefault="00D40A21" w:rsidP="00836C32">
      <w:pPr>
        <w:ind w:firstLineChars="200" w:firstLine="480"/>
      </w:pPr>
    </w:p>
    <w:p w14:paraId="3E08B2A9" w14:textId="77777777" w:rsidR="00D40A21" w:rsidRDefault="00D40A21" w:rsidP="00836C32">
      <w:pPr>
        <w:ind w:firstLineChars="200" w:firstLine="480"/>
      </w:pPr>
    </w:p>
    <w:p w14:paraId="72B6A160" w14:textId="3BAEDAB2" w:rsidR="0050397E" w:rsidRDefault="0050397E" w:rsidP="00836C32">
      <w:pPr>
        <w:ind w:firstLineChars="200" w:firstLine="480"/>
      </w:pPr>
      <w:r>
        <w:rPr>
          <w:rFonts w:hint="eastAsia"/>
        </w:rPr>
        <w:lastRenderedPageBreak/>
        <w:t>代码如下：</w:t>
      </w:r>
    </w:p>
    <w:bookmarkEnd w:id="2"/>
    <w:p w14:paraId="732CC6CF" w14:textId="64DD8A46" w:rsidR="0050397E" w:rsidRPr="007633FA" w:rsidRDefault="0050397E" w:rsidP="007633FA">
      <w:r>
        <w:rPr>
          <w:rFonts w:hint="eastAsia"/>
        </w:rPr>
        <w:t xml:space="preserve">      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5A5A5" w:themeFill="accent3"/>
        <w:tblLook w:val="04A0" w:firstRow="1" w:lastRow="0" w:firstColumn="1" w:lastColumn="0" w:noHBand="0" w:noVBand="1"/>
      </w:tblPr>
      <w:tblGrid>
        <w:gridCol w:w="9737"/>
      </w:tblGrid>
      <w:tr w:rsidR="0050397E" w14:paraId="52A30112" w14:textId="77777777" w:rsidTr="00836C32">
        <w:tc>
          <w:tcPr>
            <w:tcW w:w="9737" w:type="dxa"/>
            <w:shd w:val="clear" w:color="auto" w:fill="A5A5A5" w:themeFill="accent3"/>
          </w:tcPr>
          <w:p w14:paraId="06659E58" w14:textId="363679FC" w:rsidR="0050397E" w:rsidRPr="00836C32" w:rsidRDefault="0050397E" w:rsidP="0050397E">
            <w:pPr>
              <w:rPr>
                <w:sz w:val="21"/>
                <w:szCs w:val="21"/>
              </w:rPr>
            </w:pPr>
            <w:r w:rsidRPr="00836C32">
              <w:rPr>
                <w:sz w:val="21"/>
                <w:szCs w:val="21"/>
              </w:rPr>
              <w:t>module XOR_</w:t>
            </w:r>
            <w:proofErr w:type="gramStart"/>
            <w:r w:rsidRPr="00836C32">
              <w:rPr>
                <w:sz w:val="21"/>
                <w:szCs w:val="21"/>
              </w:rPr>
              <w:t>module(</w:t>
            </w:r>
            <w:proofErr w:type="gramEnd"/>
          </w:p>
          <w:p w14:paraId="0378445A" w14:textId="2F34ABFE" w:rsidR="0050397E" w:rsidRPr="00836C32" w:rsidRDefault="0050397E" w:rsidP="0050397E">
            <w:pPr>
              <w:rPr>
                <w:sz w:val="21"/>
                <w:szCs w:val="21"/>
              </w:rPr>
            </w:pPr>
            <w:r w:rsidRPr="00836C32">
              <w:rPr>
                <w:sz w:val="21"/>
                <w:szCs w:val="21"/>
              </w:rPr>
              <w:t>input a,</w:t>
            </w:r>
          </w:p>
          <w:p w14:paraId="37E2F4E2" w14:textId="49F65695" w:rsidR="0050397E" w:rsidRPr="00836C32" w:rsidRDefault="0050397E" w:rsidP="0050397E">
            <w:pPr>
              <w:rPr>
                <w:sz w:val="21"/>
                <w:szCs w:val="21"/>
              </w:rPr>
            </w:pPr>
            <w:r w:rsidRPr="00836C32">
              <w:rPr>
                <w:sz w:val="21"/>
                <w:szCs w:val="21"/>
              </w:rPr>
              <w:t>input b,</w:t>
            </w:r>
          </w:p>
          <w:p w14:paraId="18D940D2" w14:textId="6BB913EA" w:rsidR="0050397E" w:rsidRPr="00836C32" w:rsidRDefault="0050397E" w:rsidP="0050397E">
            <w:pPr>
              <w:rPr>
                <w:sz w:val="21"/>
                <w:szCs w:val="21"/>
              </w:rPr>
            </w:pPr>
            <w:r w:rsidRPr="00836C32">
              <w:rPr>
                <w:sz w:val="21"/>
                <w:szCs w:val="21"/>
              </w:rPr>
              <w:t>output y</w:t>
            </w:r>
          </w:p>
          <w:p w14:paraId="61986D09" w14:textId="77777777" w:rsidR="0050397E" w:rsidRPr="00836C32" w:rsidRDefault="0050397E" w:rsidP="0050397E">
            <w:pPr>
              <w:rPr>
                <w:sz w:val="21"/>
                <w:szCs w:val="21"/>
              </w:rPr>
            </w:pPr>
            <w:r w:rsidRPr="00836C32">
              <w:rPr>
                <w:sz w:val="21"/>
                <w:szCs w:val="21"/>
              </w:rPr>
              <w:t>);</w:t>
            </w:r>
          </w:p>
          <w:p w14:paraId="2F9BEDAE" w14:textId="77777777" w:rsidR="0050397E" w:rsidRPr="00836C32" w:rsidRDefault="0050397E" w:rsidP="0050397E">
            <w:pPr>
              <w:rPr>
                <w:sz w:val="21"/>
                <w:szCs w:val="21"/>
              </w:rPr>
            </w:pPr>
            <w:r w:rsidRPr="00836C32">
              <w:rPr>
                <w:rFonts w:hint="eastAsia"/>
                <w:sz w:val="21"/>
                <w:szCs w:val="21"/>
              </w:rPr>
              <w:t xml:space="preserve">assign y = a ^ b;  // </w:t>
            </w:r>
            <w:r w:rsidRPr="00836C32">
              <w:rPr>
                <w:rFonts w:hint="eastAsia"/>
                <w:sz w:val="21"/>
                <w:szCs w:val="21"/>
              </w:rPr>
              <w:t>异或逻辑表达式</w:t>
            </w:r>
          </w:p>
          <w:p w14:paraId="35BDEFBD" w14:textId="0BF9E5E9" w:rsidR="0050397E" w:rsidRDefault="0050397E" w:rsidP="0050397E">
            <w:r w:rsidRPr="00836C32">
              <w:rPr>
                <w:sz w:val="21"/>
                <w:szCs w:val="21"/>
              </w:rPr>
              <w:t>endmodule</w:t>
            </w:r>
          </w:p>
        </w:tc>
      </w:tr>
    </w:tbl>
    <w:p w14:paraId="5843B9EF" w14:textId="2DE2C4F3" w:rsidR="0050397E" w:rsidRPr="007633FA" w:rsidRDefault="0050397E" w:rsidP="007633FA"/>
    <w:p w14:paraId="310E2E7E" w14:textId="1D30E8C6" w:rsidR="007633FA" w:rsidRDefault="007633FA" w:rsidP="007633FA">
      <w:r>
        <w:rPr>
          <w:rFonts w:hint="eastAsia"/>
        </w:rPr>
        <w:t xml:space="preserve">   </w:t>
      </w:r>
      <w:r w:rsidR="0050397E">
        <w:rPr>
          <w:rFonts w:hint="eastAsia"/>
        </w:rPr>
        <w:t>代码说明：模块定义输入端口</w:t>
      </w:r>
      <w:r w:rsidR="0050397E">
        <w:rPr>
          <w:rFonts w:hint="eastAsia"/>
        </w:rPr>
        <w:t>a</w:t>
      </w:r>
      <w:r w:rsidR="0050397E">
        <w:rPr>
          <w:rFonts w:hint="eastAsia"/>
        </w:rPr>
        <w:t>、</w:t>
      </w:r>
      <w:r w:rsidR="0050397E">
        <w:rPr>
          <w:rFonts w:hint="eastAsia"/>
        </w:rPr>
        <w:t>b</w:t>
      </w:r>
      <w:r w:rsidR="0050397E">
        <w:rPr>
          <w:rFonts w:hint="eastAsia"/>
        </w:rPr>
        <w:t>，输出端口</w:t>
      </w:r>
      <w:r w:rsidR="0050397E">
        <w:rPr>
          <w:rFonts w:hint="eastAsia"/>
        </w:rPr>
        <w:t>y</w:t>
      </w:r>
      <w:r w:rsidR="0050397E">
        <w:rPr>
          <w:rFonts w:hint="eastAsia"/>
        </w:rPr>
        <w:t>，通过</w:t>
      </w:r>
      <w:r w:rsidR="0050397E">
        <w:rPr>
          <w:rFonts w:hint="eastAsia"/>
        </w:rPr>
        <w:t>assign</w:t>
      </w:r>
      <w:r w:rsidR="0050397E">
        <w:rPr>
          <w:rFonts w:hint="eastAsia"/>
        </w:rPr>
        <w:t>语句实现异或逻辑。</w:t>
      </w:r>
    </w:p>
    <w:p w14:paraId="1CC7D3ED" w14:textId="77777777" w:rsidR="00836C32" w:rsidRPr="0050397E" w:rsidRDefault="00836C32" w:rsidP="007633FA"/>
    <w:p w14:paraId="12634422" w14:textId="7B8F9282" w:rsidR="008A2CCA" w:rsidRDefault="008A2CCA" w:rsidP="00497FA7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添加和编辑测试</w:t>
      </w:r>
      <w:r w:rsidR="00497FA7">
        <w:rPr>
          <w:rFonts w:ascii="Calibri" w:hAnsi="Calibri" w:hint="eastAsia"/>
          <w:kern w:val="2"/>
          <w:sz w:val="24"/>
          <w:szCs w:val="20"/>
        </w:rPr>
        <w:t>文件</w:t>
      </w:r>
    </w:p>
    <w:p w14:paraId="11987089" w14:textId="286D571A" w:rsidR="0050397E" w:rsidRPr="00494D65" w:rsidRDefault="0050397E" w:rsidP="0050397E">
      <w:r>
        <w:rPr>
          <w:rFonts w:hint="eastAsia"/>
        </w:rPr>
        <w:t xml:space="preserve">    </w:t>
      </w:r>
      <w:r w:rsidRPr="0050397E">
        <w:t>编写测试模块</w:t>
      </w:r>
      <w:r>
        <w:rPr>
          <w:rFonts w:hint="eastAsia"/>
        </w:rPr>
        <w:t>XOR</w:t>
      </w:r>
      <w:r w:rsidRPr="0050397E">
        <w:t>_tb</w:t>
      </w:r>
      <w:r w:rsidRPr="0050397E">
        <w:t>，验证输出</w:t>
      </w:r>
      <w:r w:rsidR="00494D65">
        <w:rPr>
          <w:rFonts w:hint="eastAsia"/>
        </w:rPr>
        <w:t>。（模块的添加略，主要展示设计代码）</w:t>
      </w:r>
    </w:p>
    <w:p w14:paraId="065D439A" w14:textId="77777777" w:rsidR="00C37816" w:rsidRDefault="00C37816" w:rsidP="005041FA">
      <w:pPr>
        <w:ind w:firstLineChars="200" w:firstLine="480"/>
      </w:pPr>
      <w:r>
        <w:rPr>
          <w:rFonts w:hint="eastAsia"/>
        </w:rPr>
        <w:t>代码如下：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7"/>
      </w:tblGrid>
      <w:tr w:rsidR="00C37816" w14:paraId="27FED767" w14:textId="77777777" w:rsidTr="00C37816">
        <w:tc>
          <w:tcPr>
            <w:tcW w:w="9737" w:type="dxa"/>
            <w:shd w:val="clear" w:color="auto" w:fill="A5A5A5" w:themeFill="accent3"/>
          </w:tcPr>
          <w:p w14:paraId="5803B150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module XOR_tb;</w:t>
            </w:r>
          </w:p>
          <w:p w14:paraId="20B6222E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reg a, b;</w:t>
            </w:r>
          </w:p>
          <w:p w14:paraId="064A0991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wire y;</w:t>
            </w:r>
          </w:p>
          <w:p w14:paraId="615DC4C2" w14:textId="77777777" w:rsidR="00C37816" w:rsidRPr="00494D65" w:rsidRDefault="00C37816" w:rsidP="00C37816">
            <w:pPr>
              <w:rPr>
                <w:sz w:val="21"/>
                <w:szCs w:val="21"/>
              </w:rPr>
            </w:pPr>
          </w:p>
          <w:p w14:paraId="65523272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// </w:t>
            </w:r>
            <w:r w:rsidRPr="00494D65">
              <w:rPr>
                <w:rFonts w:hint="eastAsia"/>
                <w:sz w:val="21"/>
                <w:szCs w:val="21"/>
              </w:rPr>
              <w:t>实例化被测模块</w:t>
            </w:r>
          </w:p>
          <w:p w14:paraId="1D6635CE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XOR_module test (</w:t>
            </w:r>
          </w:p>
          <w:p w14:paraId="752AD302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</w:t>
            </w:r>
            <w:proofErr w:type="gramStart"/>
            <w:r w:rsidRPr="00494D65">
              <w:rPr>
                <w:sz w:val="21"/>
                <w:szCs w:val="21"/>
              </w:rPr>
              <w:t>.a</w:t>
            </w:r>
            <w:proofErr w:type="gramEnd"/>
            <w:r w:rsidRPr="00494D65">
              <w:rPr>
                <w:sz w:val="21"/>
                <w:szCs w:val="21"/>
              </w:rPr>
              <w:t>(a),</w:t>
            </w:r>
          </w:p>
          <w:p w14:paraId="06EDF641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</w:t>
            </w:r>
            <w:proofErr w:type="gramStart"/>
            <w:r w:rsidRPr="00494D65">
              <w:rPr>
                <w:sz w:val="21"/>
                <w:szCs w:val="21"/>
              </w:rPr>
              <w:t>.b</w:t>
            </w:r>
            <w:proofErr w:type="gramEnd"/>
            <w:r w:rsidRPr="00494D65">
              <w:rPr>
                <w:sz w:val="21"/>
                <w:szCs w:val="21"/>
              </w:rPr>
              <w:t>(b),</w:t>
            </w:r>
          </w:p>
          <w:p w14:paraId="720CDF45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</w:t>
            </w:r>
            <w:proofErr w:type="gramStart"/>
            <w:r w:rsidRPr="00494D65">
              <w:rPr>
                <w:sz w:val="21"/>
                <w:szCs w:val="21"/>
              </w:rPr>
              <w:t>.y</w:t>
            </w:r>
            <w:proofErr w:type="gramEnd"/>
            <w:r w:rsidRPr="00494D65">
              <w:rPr>
                <w:sz w:val="21"/>
                <w:szCs w:val="21"/>
              </w:rPr>
              <w:t>(y)</w:t>
            </w:r>
          </w:p>
          <w:p w14:paraId="72DE5B17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);</w:t>
            </w:r>
          </w:p>
          <w:p w14:paraId="57597977" w14:textId="77777777" w:rsidR="00C37816" w:rsidRPr="00494D65" w:rsidRDefault="00C37816" w:rsidP="00C37816">
            <w:pPr>
              <w:rPr>
                <w:sz w:val="21"/>
                <w:szCs w:val="21"/>
              </w:rPr>
            </w:pPr>
          </w:p>
          <w:p w14:paraId="1E95AAAA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// </w:t>
            </w:r>
            <w:r w:rsidRPr="00494D65">
              <w:rPr>
                <w:rFonts w:hint="eastAsia"/>
                <w:sz w:val="21"/>
                <w:szCs w:val="21"/>
              </w:rPr>
              <w:t>激励信号生成</w:t>
            </w:r>
          </w:p>
          <w:p w14:paraId="6EC10CD4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initial </w:t>
            </w:r>
            <w:proofErr w:type="gramStart"/>
            <w:r w:rsidRPr="00494D65">
              <w:rPr>
                <w:sz w:val="21"/>
                <w:szCs w:val="21"/>
              </w:rPr>
              <w:t>begin</w:t>
            </w:r>
            <w:proofErr w:type="gramEnd"/>
          </w:p>
          <w:p w14:paraId="7F160F62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lastRenderedPageBreak/>
              <w:t xml:space="preserve">    a = 0; b = 0; #10;</w:t>
            </w:r>
          </w:p>
          <w:p w14:paraId="0C5911E0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a = 0; b = 1; #10;</w:t>
            </w:r>
          </w:p>
          <w:p w14:paraId="500F67CF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a = 1; b = 0; #10;</w:t>
            </w:r>
          </w:p>
          <w:p w14:paraId="7A0E5B32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a = 1; b = 1; #10;</w:t>
            </w:r>
          </w:p>
          <w:p w14:paraId="13CD75B1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$finish;</w:t>
            </w:r>
          </w:p>
          <w:p w14:paraId="4C28C9C3" w14:textId="77777777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end</w:t>
            </w:r>
          </w:p>
          <w:p w14:paraId="314465B6" w14:textId="53D11C19" w:rsidR="00C37816" w:rsidRPr="00494D65" w:rsidRDefault="00C37816" w:rsidP="00C37816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endmodule  </w:t>
            </w:r>
          </w:p>
        </w:tc>
      </w:tr>
    </w:tbl>
    <w:p w14:paraId="0D177625" w14:textId="05B33772" w:rsidR="008F21FA" w:rsidRDefault="00A4309F" w:rsidP="005041FA">
      <w:r>
        <w:rPr>
          <w:rFonts w:hint="eastAsia"/>
        </w:rPr>
        <w:lastRenderedPageBreak/>
        <w:t>代码说明：</w:t>
      </w:r>
      <w:r w:rsidRPr="00A4309F">
        <w:t>测试用例覆盖所有输入组合（</w:t>
      </w:r>
      <w:r w:rsidRPr="00A4309F">
        <w:t>00</w:t>
      </w:r>
      <w:r w:rsidRPr="00A4309F">
        <w:t>、</w:t>
      </w:r>
      <w:r w:rsidRPr="00A4309F">
        <w:t>01</w:t>
      </w:r>
      <w:r w:rsidRPr="00A4309F">
        <w:t>、</w:t>
      </w:r>
      <w:r w:rsidRPr="00A4309F">
        <w:t>10</w:t>
      </w:r>
      <w:r w:rsidRPr="00A4309F">
        <w:t>、</w:t>
      </w:r>
      <w:r w:rsidRPr="00A4309F">
        <w:t>11</w:t>
      </w:r>
      <w:r w:rsidRPr="00A4309F">
        <w:t>），时间间隔为</w:t>
      </w:r>
      <w:r w:rsidRPr="00A4309F">
        <w:t xml:space="preserve"> 10 </w:t>
      </w:r>
      <w:proofErr w:type="gramStart"/>
      <w:r w:rsidRPr="00A4309F">
        <w:t>个</w:t>
      </w:r>
      <w:proofErr w:type="gramEnd"/>
      <w:r w:rsidRPr="00A4309F">
        <w:t>时间单位。</w:t>
      </w:r>
    </w:p>
    <w:p w14:paraId="34DEFE08" w14:textId="77777777" w:rsidR="005041FA" w:rsidRDefault="005041FA" w:rsidP="005041FA"/>
    <w:p w14:paraId="0CA43A44" w14:textId="23C30EB2" w:rsidR="00497FA7" w:rsidRDefault="008A2CCA" w:rsidP="00497FA7">
      <w:pPr>
        <w:pStyle w:val="af2"/>
        <w:numPr>
          <w:ilvl w:val="0"/>
          <w:numId w:val="16"/>
        </w:numPr>
        <w:spacing w:line="400" w:lineRule="exact"/>
        <w:ind w:firstLineChars="0"/>
      </w:pPr>
      <w:r>
        <w:rPr>
          <w:rFonts w:hint="eastAsia"/>
        </w:rPr>
        <w:t>编译</w:t>
      </w:r>
    </w:p>
    <w:p w14:paraId="27A9DFF1" w14:textId="7ADDE2B8" w:rsidR="00A767BA" w:rsidRDefault="00A767BA" w:rsidP="00A767BA">
      <w:pPr>
        <w:ind w:firstLine="480"/>
      </w:pPr>
      <w:bookmarkStart w:id="3" w:name="OLE_LINK4"/>
      <w:r w:rsidRPr="00A767BA">
        <w:t>在</w:t>
      </w:r>
      <w:r w:rsidRPr="00A767BA">
        <w:t xml:space="preserve"> Vivado </w:t>
      </w:r>
      <w:r w:rsidRPr="00A767BA">
        <w:t>中执行</w:t>
      </w:r>
      <w:r w:rsidRPr="00A767BA">
        <w:t xml:space="preserve"> “Run Synthesis”</w:t>
      </w:r>
      <w:r w:rsidRPr="00A767BA">
        <w:t>，检查代码语法错误。编译结果显示无错误警告，如图</w:t>
      </w:r>
      <w:r w:rsidRPr="00A767BA">
        <w:t xml:space="preserve"> </w:t>
      </w:r>
      <w:r w:rsidR="005041FA">
        <w:rPr>
          <w:rFonts w:hint="eastAsia"/>
        </w:rPr>
        <w:t>8</w:t>
      </w:r>
      <w:r w:rsidRPr="00A767BA">
        <w:t>所示</w:t>
      </w:r>
    </w:p>
    <w:bookmarkEnd w:id="3"/>
    <w:p w14:paraId="3BE7A88A" w14:textId="77777777" w:rsidR="00A767BA" w:rsidRDefault="00A767BA" w:rsidP="00A767BA">
      <w:pPr>
        <w:ind w:firstLine="480"/>
      </w:pPr>
    </w:p>
    <w:p w14:paraId="7EC2BA62" w14:textId="253135BA" w:rsidR="00A767BA" w:rsidRPr="00817DBF" w:rsidRDefault="00A767BA" w:rsidP="00817DBF">
      <w:pPr>
        <w:spacing w:line="240" w:lineRule="auto"/>
        <w:jc w:val="center"/>
        <w:rPr>
          <w:rFonts w:ascii="宋体" w:hAnsi="宋体" w:hint="eastAsia"/>
          <w:sz w:val="21"/>
          <w:szCs w:val="21"/>
        </w:rPr>
      </w:pPr>
      <w:r w:rsidRPr="00817DBF">
        <w:rPr>
          <w:rFonts w:ascii="宋体" w:hAnsi="宋体" w:hint="eastAsia"/>
          <w:noProof/>
          <w:sz w:val="21"/>
          <w:szCs w:val="21"/>
        </w:rPr>
        <w:drawing>
          <wp:anchor distT="0" distB="0" distL="114300" distR="114300" simplePos="0" relativeHeight="251666432" behindDoc="0" locked="0" layoutInCell="1" allowOverlap="1" wp14:anchorId="58882684" wp14:editId="032A9C5D">
            <wp:simplePos x="0" y="0"/>
            <wp:positionH relativeFrom="column">
              <wp:posOffset>304800</wp:posOffset>
            </wp:positionH>
            <wp:positionV relativeFrom="paragraph">
              <wp:posOffset>17780</wp:posOffset>
            </wp:positionV>
            <wp:extent cx="5895556" cy="2650490"/>
            <wp:effectExtent l="0" t="0" r="0" b="0"/>
            <wp:wrapTopAndBottom/>
            <wp:docPr id="164504118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1180" name="图片 16450411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556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1FA" w:rsidRPr="00817DBF">
        <w:rPr>
          <w:rFonts w:ascii="宋体" w:hAnsi="宋体" w:hint="eastAsia"/>
          <w:sz w:val="21"/>
          <w:szCs w:val="21"/>
        </w:rPr>
        <w:t>图8  编译成功界面</w:t>
      </w:r>
    </w:p>
    <w:p w14:paraId="135BF1C3" w14:textId="75A14143" w:rsidR="008A2CCA" w:rsidRPr="0010392F" w:rsidRDefault="008A2CCA" w:rsidP="008A2CCA">
      <w:pPr>
        <w:rPr>
          <w:color w:val="FF0000"/>
        </w:rPr>
      </w:pPr>
    </w:p>
    <w:p w14:paraId="49567C03" w14:textId="77777777" w:rsidR="008A2CCA" w:rsidRDefault="0010392F" w:rsidP="008A2CCA">
      <w:pPr>
        <w:pStyle w:val="af4"/>
        <w:numPr>
          <w:ilvl w:val="0"/>
          <w:numId w:val="16"/>
        </w:numPr>
        <w:ind w:firstLineChars="0"/>
      </w:pPr>
      <w:r>
        <w:rPr>
          <w:rFonts w:hint="eastAsia"/>
        </w:rPr>
        <w:t>仿真</w:t>
      </w:r>
    </w:p>
    <w:p w14:paraId="59E3F9AE" w14:textId="5B1B4BE0" w:rsidR="00A767BA" w:rsidRDefault="00A767BA" w:rsidP="00A767BA">
      <w:pPr>
        <w:pStyle w:val="af4"/>
        <w:ind w:left="840" w:firstLineChars="0" w:firstLine="0"/>
      </w:pPr>
      <w:r w:rsidRPr="00A767BA">
        <w:t>在</w:t>
      </w:r>
      <w:r w:rsidRPr="00A767BA">
        <w:t xml:space="preserve"> Vivado </w:t>
      </w:r>
      <w:r w:rsidRPr="00A767BA">
        <w:t>中执行</w:t>
      </w:r>
      <w:r w:rsidRPr="00A767BA">
        <w:t xml:space="preserve"> “Run Simulation”</w:t>
      </w:r>
      <w:r>
        <w:rPr>
          <w:rFonts w:hint="eastAsia"/>
        </w:rPr>
        <w:t>,</w:t>
      </w:r>
      <w:r w:rsidRPr="00A767BA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 w:hint="eastAsia"/>
          <w:shd w:val="clear" w:color="auto" w:fill="FFFFFF"/>
        </w:rPr>
        <w:t>之后</w:t>
      </w:r>
      <w:r w:rsidRPr="00A767BA">
        <w:t>打开仿真波形窗口，观察输出</w:t>
      </w:r>
      <w:r w:rsidRPr="00A767BA">
        <w:t>y</w:t>
      </w:r>
      <w:r w:rsidRPr="00A767BA">
        <w:t>是否符合异或逻辑。仿真波形如图</w:t>
      </w:r>
      <w:r w:rsidR="0002088E">
        <w:rPr>
          <w:rFonts w:hint="eastAsia"/>
        </w:rPr>
        <w:t>9</w:t>
      </w:r>
      <w:r w:rsidRPr="00A767BA">
        <w:t>所示，结果表明：当输入不同时输出为</w:t>
      </w:r>
      <w:r w:rsidRPr="00A767BA">
        <w:t>1</w:t>
      </w:r>
      <w:r w:rsidRPr="00A767BA">
        <w:t>，相同时为</w:t>
      </w:r>
      <w:r w:rsidRPr="00A767BA">
        <w:t>0</w:t>
      </w:r>
      <w:r w:rsidRPr="00A767BA">
        <w:t>，与理论一致。</w:t>
      </w:r>
    </w:p>
    <w:p w14:paraId="55912B28" w14:textId="5EC13CCA" w:rsidR="008F21FA" w:rsidRDefault="008F21FA" w:rsidP="00A767BA">
      <w:pPr>
        <w:pStyle w:val="af4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601C5E21" wp14:editId="6B5398B4">
            <wp:extent cx="6189345" cy="2691765"/>
            <wp:effectExtent l="0" t="0" r="1905" b="0"/>
            <wp:docPr id="26786928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9288" name="图片 26786928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E5C0" w14:textId="2F75A859" w:rsidR="008F21FA" w:rsidRPr="00817DBF" w:rsidRDefault="0002088E" w:rsidP="00817DBF">
      <w:pPr>
        <w:spacing w:line="240" w:lineRule="auto"/>
        <w:jc w:val="center"/>
        <w:rPr>
          <w:rFonts w:ascii="宋体" w:hAnsi="宋体" w:hint="eastAsia"/>
          <w:sz w:val="21"/>
          <w:szCs w:val="21"/>
        </w:rPr>
      </w:pPr>
      <w:r w:rsidRPr="00817DBF">
        <w:rPr>
          <w:rFonts w:ascii="宋体" w:hAnsi="宋体" w:hint="eastAsia"/>
          <w:sz w:val="21"/>
          <w:szCs w:val="21"/>
        </w:rPr>
        <w:t>图9  异或运算仿真结果</w:t>
      </w:r>
    </w:p>
    <w:p w14:paraId="69208EA9" w14:textId="77777777" w:rsidR="007F7B5B" w:rsidRDefault="007F7B5B" w:rsidP="007F7B5B">
      <w:pPr>
        <w:ind w:firstLineChars="1675" w:firstLine="4020"/>
      </w:pPr>
    </w:p>
    <w:p w14:paraId="5CA07E89" w14:textId="77777777" w:rsidR="00A52DEB" w:rsidRDefault="00A52DEB" w:rsidP="00A52DEB">
      <w:pPr>
        <w:pStyle w:val="af4"/>
        <w:numPr>
          <w:ilvl w:val="0"/>
          <w:numId w:val="16"/>
        </w:numPr>
        <w:ind w:firstLineChars="0"/>
      </w:pPr>
      <w:r>
        <w:rPr>
          <w:rFonts w:hint="eastAsia"/>
        </w:rPr>
        <w:t>结论</w:t>
      </w:r>
    </w:p>
    <w:p w14:paraId="21B41D51" w14:textId="3248161B" w:rsidR="008F21FA" w:rsidRDefault="008F21FA" w:rsidP="008F21FA">
      <w:pPr>
        <w:pStyle w:val="af4"/>
        <w:ind w:left="840" w:firstLineChars="0" w:firstLine="0"/>
      </w:pPr>
      <w:r>
        <w:rPr>
          <w:rFonts w:hint="eastAsia"/>
        </w:rPr>
        <w:t>通过异或运算实验，熟悉了</w:t>
      </w:r>
      <w:r>
        <w:rPr>
          <w:rFonts w:hint="eastAsia"/>
        </w:rPr>
        <w:t>Vivado</w:t>
      </w:r>
      <w:r>
        <w:rPr>
          <w:rFonts w:hint="eastAsia"/>
        </w:rPr>
        <w:t>工程搭建、代码编写及仿真流程，验证了异或逻辑的正确性，为后续复杂电路设计奠定</w:t>
      </w:r>
      <w:r w:rsidR="007F7B5B">
        <w:rPr>
          <w:rFonts w:hint="eastAsia"/>
        </w:rPr>
        <w:t>了</w:t>
      </w:r>
      <w:r>
        <w:rPr>
          <w:rFonts w:hint="eastAsia"/>
        </w:rPr>
        <w:t>基础</w:t>
      </w:r>
      <w:r w:rsidR="00992883">
        <w:rPr>
          <w:rFonts w:hint="eastAsia"/>
        </w:rPr>
        <w:t>。</w:t>
      </w:r>
    </w:p>
    <w:p w14:paraId="0E0A3565" w14:textId="77777777" w:rsidR="007F7B5B" w:rsidRDefault="007F7B5B" w:rsidP="00497FA7"/>
    <w:p w14:paraId="3D2C715C" w14:textId="31E2568E" w:rsidR="00285CE6" w:rsidRPr="004666B4" w:rsidRDefault="00285CE6" w:rsidP="008A2CCA">
      <w:pPr>
        <w:pStyle w:val="af2"/>
        <w:spacing w:line="400" w:lineRule="exact"/>
        <w:ind w:firstLineChars="0" w:firstLine="0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/>
          <w:b/>
          <w:sz w:val="24"/>
        </w:rPr>
        <w:t>2</w:t>
      </w:r>
      <w:r w:rsidRPr="004666B4">
        <w:rPr>
          <w:rFonts w:ascii="宋体" w:hAnsi="宋体" w:cs="宋体"/>
          <w:b/>
          <w:sz w:val="24"/>
        </w:rPr>
        <w:t>.</w:t>
      </w:r>
      <w:r w:rsidR="008A2CCA">
        <w:rPr>
          <w:rFonts w:ascii="宋体" w:hAnsi="宋体" w:cs="宋体" w:hint="eastAsia"/>
          <w:b/>
          <w:sz w:val="24"/>
        </w:rPr>
        <w:t>基于H</w:t>
      </w:r>
      <w:r w:rsidR="008A2CCA">
        <w:rPr>
          <w:rFonts w:ascii="宋体" w:hAnsi="宋体" w:cs="宋体"/>
          <w:b/>
          <w:sz w:val="24"/>
        </w:rPr>
        <w:t>DL</w:t>
      </w:r>
      <w:r w:rsidR="008A2CCA">
        <w:rPr>
          <w:rFonts w:ascii="宋体" w:hAnsi="宋体" w:cs="宋体" w:hint="eastAsia"/>
          <w:b/>
          <w:sz w:val="24"/>
        </w:rPr>
        <w:t>的优先编码器设计</w:t>
      </w:r>
    </w:p>
    <w:p w14:paraId="6D059908" w14:textId="4D88DC12" w:rsidR="00A52DEB" w:rsidRDefault="00A52DEB" w:rsidP="00A52DEB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（</w:t>
      </w:r>
      <w:r>
        <w:rPr>
          <w:rFonts w:ascii="Calibri" w:hAnsi="Calibri" w:hint="eastAsia"/>
          <w:kern w:val="2"/>
          <w:sz w:val="24"/>
          <w:szCs w:val="20"/>
        </w:rPr>
        <w:t>1</w:t>
      </w:r>
      <w:r>
        <w:rPr>
          <w:rFonts w:ascii="Calibri" w:hAnsi="Calibri" w:hint="eastAsia"/>
          <w:kern w:val="2"/>
          <w:sz w:val="24"/>
          <w:szCs w:val="20"/>
        </w:rPr>
        <w:t>）实验任务：</w:t>
      </w:r>
      <w:r w:rsidR="00E73BBA">
        <w:rPr>
          <w:rFonts w:ascii="Calibri" w:hAnsi="Calibri" w:hint="eastAsia"/>
          <w:kern w:val="2"/>
          <w:sz w:val="24"/>
          <w:szCs w:val="20"/>
        </w:rPr>
        <w:t>在基本熟悉仿真环境的基础上，</w:t>
      </w:r>
      <w:r w:rsidR="0022726A">
        <w:rPr>
          <w:rFonts w:ascii="Calibri" w:hAnsi="Calibri" w:hint="eastAsia"/>
          <w:kern w:val="2"/>
          <w:sz w:val="24"/>
          <w:szCs w:val="20"/>
        </w:rPr>
        <w:t>仿真实现一个</w:t>
      </w:r>
      <w:r w:rsidR="0022726A">
        <w:rPr>
          <w:rFonts w:ascii="Calibri" w:hAnsi="Calibri" w:hint="eastAsia"/>
          <w:kern w:val="2"/>
          <w:sz w:val="24"/>
          <w:szCs w:val="20"/>
        </w:rPr>
        <w:t>8</w:t>
      </w:r>
      <w:r>
        <w:rPr>
          <w:rFonts w:ascii="Calibri" w:hAnsi="Calibri" w:hint="eastAsia"/>
          <w:kern w:val="2"/>
          <w:sz w:val="24"/>
          <w:szCs w:val="20"/>
        </w:rPr>
        <w:t>位</w:t>
      </w:r>
      <w:r w:rsidR="0022726A">
        <w:rPr>
          <w:rFonts w:ascii="Calibri" w:hAnsi="Calibri" w:hint="eastAsia"/>
          <w:kern w:val="2"/>
          <w:sz w:val="24"/>
          <w:szCs w:val="20"/>
        </w:rPr>
        <w:t>优先编码器</w:t>
      </w:r>
      <w:r w:rsidR="00E73BBA">
        <w:rPr>
          <w:rFonts w:ascii="Calibri" w:hAnsi="Calibri" w:hint="eastAsia"/>
          <w:kern w:val="2"/>
          <w:sz w:val="24"/>
          <w:szCs w:val="20"/>
        </w:rPr>
        <w:t>。</w:t>
      </w:r>
    </w:p>
    <w:p w14:paraId="172A37CC" w14:textId="4C384B78" w:rsidR="007F7B5B" w:rsidRPr="007F7B5B" w:rsidRDefault="00A52DEB" w:rsidP="007F7B5B">
      <w:pPr>
        <w:pStyle w:val="af2"/>
        <w:spacing w:line="400" w:lineRule="exact"/>
        <w:ind w:firstLineChars="175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（</w:t>
      </w:r>
      <w:r>
        <w:rPr>
          <w:rFonts w:ascii="Calibri" w:hAnsi="Calibri" w:hint="eastAsia"/>
          <w:kern w:val="2"/>
          <w:sz w:val="24"/>
          <w:szCs w:val="20"/>
        </w:rPr>
        <w:t>2</w:t>
      </w:r>
      <w:r>
        <w:rPr>
          <w:rFonts w:ascii="Calibri" w:hAnsi="Calibri" w:hint="eastAsia"/>
          <w:kern w:val="2"/>
          <w:sz w:val="24"/>
          <w:szCs w:val="20"/>
        </w:rPr>
        <w:t>）实验内容和实验过程记录</w:t>
      </w:r>
      <w:r>
        <w:rPr>
          <w:rFonts w:ascii="Calibri" w:hAnsi="Calibri" w:hint="eastAsia"/>
          <w:kern w:val="2"/>
          <w:sz w:val="24"/>
          <w:szCs w:val="20"/>
        </w:rPr>
        <w:t xml:space="preserve"> </w:t>
      </w:r>
    </w:p>
    <w:p w14:paraId="55CDE60D" w14:textId="0D0ED574" w:rsidR="00A52DEB" w:rsidRDefault="00A52DEB" w:rsidP="00A52DEB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创建工程</w:t>
      </w:r>
    </w:p>
    <w:p w14:paraId="59FDE1BD" w14:textId="6EBAC89F" w:rsidR="007F7B5B" w:rsidRPr="00D40A21" w:rsidRDefault="00FC6349" w:rsidP="00D40A21">
      <w:pPr>
        <w:ind w:firstLine="480"/>
      </w:pPr>
      <w:r w:rsidRPr="00FC6349">
        <w:t>新建工程</w:t>
      </w:r>
      <w:r w:rsidRPr="00FC6349">
        <w:t xml:space="preserve"> “</w:t>
      </w:r>
      <w:r>
        <w:rPr>
          <w:rFonts w:hint="eastAsia"/>
        </w:rPr>
        <w:t>P</w:t>
      </w:r>
      <w:r w:rsidRPr="00FC6349">
        <w:t>riority_</w:t>
      </w:r>
      <w:r>
        <w:rPr>
          <w:rFonts w:hint="eastAsia"/>
        </w:rPr>
        <w:t>E</w:t>
      </w:r>
      <w:r w:rsidRPr="00FC6349">
        <w:t>ncoder”</w:t>
      </w:r>
      <w:r w:rsidRPr="00FC6349">
        <w:t>，配置与异或实验一致，确保环境正确。</w:t>
      </w:r>
      <w:r w:rsidR="007F7B5B">
        <w:rPr>
          <w:rFonts w:hint="eastAsia"/>
        </w:rPr>
        <w:t>工程创建如图</w:t>
      </w:r>
      <w:r w:rsidR="007F7B5B">
        <w:rPr>
          <w:rFonts w:hint="eastAsia"/>
        </w:rPr>
        <w:t>10</w:t>
      </w:r>
      <w:r w:rsidR="007F7B5B">
        <w:rPr>
          <w:rFonts w:hint="eastAsia"/>
        </w:rPr>
        <w:t>所示</w:t>
      </w:r>
    </w:p>
    <w:p w14:paraId="482A2BA5" w14:textId="3790536C" w:rsidR="007F7B5B" w:rsidRPr="00817DBF" w:rsidRDefault="007F7B5B" w:rsidP="00817DBF">
      <w:pPr>
        <w:spacing w:line="240" w:lineRule="auto"/>
        <w:jc w:val="center"/>
        <w:rPr>
          <w:rFonts w:ascii="宋体" w:hAnsi="宋体" w:hint="eastAsia"/>
          <w:sz w:val="21"/>
          <w:szCs w:val="21"/>
        </w:rPr>
      </w:pPr>
      <w:r w:rsidRPr="00817DBF">
        <w:rPr>
          <w:rFonts w:ascii="宋体" w:hAnsi="宋体" w:hint="eastAsia"/>
          <w:noProof/>
          <w:sz w:val="21"/>
          <w:szCs w:val="21"/>
        </w:rPr>
        <w:lastRenderedPageBreak/>
        <w:drawing>
          <wp:anchor distT="0" distB="0" distL="114300" distR="114300" simplePos="0" relativeHeight="251667456" behindDoc="0" locked="0" layoutInCell="1" allowOverlap="1" wp14:anchorId="7E2D7B0F" wp14:editId="0848C8FF">
            <wp:simplePos x="0" y="0"/>
            <wp:positionH relativeFrom="column">
              <wp:posOffset>480695</wp:posOffset>
            </wp:positionH>
            <wp:positionV relativeFrom="paragraph">
              <wp:posOffset>71120</wp:posOffset>
            </wp:positionV>
            <wp:extent cx="4735195" cy="3317875"/>
            <wp:effectExtent l="0" t="0" r="8255" b="0"/>
            <wp:wrapTopAndBottom/>
            <wp:docPr id="79842700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27006" name="图片 79842700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7DBF">
        <w:rPr>
          <w:rFonts w:ascii="宋体" w:hAnsi="宋体" w:hint="eastAsia"/>
          <w:sz w:val="21"/>
          <w:szCs w:val="21"/>
        </w:rPr>
        <w:t>图10  工程创建</w:t>
      </w:r>
    </w:p>
    <w:p w14:paraId="012A9E66" w14:textId="77777777" w:rsidR="007F7B5B" w:rsidRDefault="007F7B5B" w:rsidP="00A52DEB">
      <w:pPr>
        <w:rPr>
          <w:color w:val="FF0000"/>
        </w:rPr>
      </w:pPr>
    </w:p>
    <w:p w14:paraId="1DC6520A" w14:textId="77777777" w:rsidR="00A52DEB" w:rsidRDefault="00A52DEB" w:rsidP="00A52DEB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添加和编辑源文件</w:t>
      </w:r>
    </w:p>
    <w:p w14:paraId="7DDFD584" w14:textId="19DD5771" w:rsidR="00FC6349" w:rsidRPr="00332785" w:rsidRDefault="00082C95" w:rsidP="00332785">
      <w:pPr>
        <w:pStyle w:val="af2"/>
        <w:spacing w:line="400" w:lineRule="exact"/>
        <w:ind w:left="420" w:firstLineChars="0" w:firstLine="0"/>
        <w:rPr>
          <w:rFonts w:ascii="Calibri" w:hAnsi="Calibri"/>
          <w:kern w:val="2"/>
          <w:sz w:val="24"/>
          <w:szCs w:val="20"/>
        </w:rPr>
      </w:pPr>
      <w:r w:rsidRPr="00332785">
        <w:rPr>
          <w:rFonts w:ascii="Calibri" w:hAnsi="Calibri"/>
          <w:kern w:val="2"/>
          <w:sz w:val="24"/>
          <w:szCs w:val="20"/>
        </w:rPr>
        <w:t>设计</w:t>
      </w:r>
      <w:r w:rsidRPr="00332785">
        <w:rPr>
          <w:rFonts w:ascii="Calibri" w:hAnsi="Calibri"/>
          <w:kern w:val="2"/>
          <w:sz w:val="24"/>
          <w:szCs w:val="20"/>
        </w:rPr>
        <w:t>8</w:t>
      </w:r>
      <w:r w:rsidRPr="00332785">
        <w:rPr>
          <w:rFonts w:ascii="Calibri" w:hAnsi="Calibri"/>
          <w:kern w:val="2"/>
          <w:sz w:val="24"/>
          <w:szCs w:val="20"/>
        </w:rPr>
        <w:t>位优先编码器</w:t>
      </w:r>
      <w:r w:rsidR="00332785">
        <w:rPr>
          <w:rFonts w:ascii="Calibri" w:hAnsi="Calibri" w:hint="eastAsia"/>
          <w:kern w:val="2"/>
          <w:sz w:val="24"/>
          <w:szCs w:val="20"/>
        </w:rPr>
        <w:t>源文件</w:t>
      </w:r>
      <w:r w:rsidRPr="00332785">
        <w:rPr>
          <w:rFonts w:ascii="Calibri" w:hAnsi="Calibri"/>
          <w:kern w:val="2"/>
          <w:sz w:val="24"/>
          <w:szCs w:val="20"/>
        </w:rPr>
        <w:t>priority_encoder_8bit</w:t>
      </w:r>
      <w:r w:rsidRPr="00332785">
        <w:rPr>
          <w:rFonts w:ascii="Calibri" w:hAnsi="Calibri"/>
          <w:kern w:val="2"/>
          <w:sz w:val="24"/>
          <w:szCs w:val="20"/>
        </w:rPr>
        <w:t>，代码如下：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A5A5A5" w:themeFill="accent3"/>
        <w:tblLook w:val="04A0" w:firstRow="1" w:lastRow="0" w:firstColumn="1" w:lastColumn="0" w:noHBand="0" w:noVBand="1"/>
      </w:tblPr>
      <w:tblGrid>
        <w:gridCol w:w="9737"/>
      </w:tblGrid>
      <w:tr w:rsidR="003D444B" w14:paraId="3F0B0C43" w14:textId="77777777" w:rsidTr="00332785">
        <w:tc>
          <w:tcPr>
            <w:tcW w:w="9737" w:type="dxa"/>
            <w:shd w:val="clear" w:color="auto" w:fill="A5A5A5" w:themeFill="accent3"/>
          </w:tcPr>
          <w:p w14:paraId="3B7C468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`timescale 1ns / 1ps</w:t>
            </w:r>
          </w:p>
          <w:p w14:paraId="4FD4756B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module priority_encoder_8</w:t>
            </w:r>
            <w:proofErr w:type="gramStart"/>
            <w:r w:rsidRPr="00494D65">
              <w:rPr>
                <w:sz w:val="21"/>
                <w:szCs w:val="21"/>
              </w:rPr>
              <w:t>bit(</w:t>
            </w:r>
            <w:proofErr w:type="gramEnd"/>
          </w:p>
          <w:p w14:paraId="24A974F2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input wire s_n,         // </w:t>
            </w:r>
            <w:r w:rsidRPr="00494D65">
              <w:rPr>
                <w:rFonts w:hint="eastAsia"/>
                <w:sz w:val="21"/>
                <w:szCs w:val="21"/>
              </w:rPr>
              <w:t>控制端，低电平有效</w:t>
            </w:r>
          </w:p>
          <w:p w14:paraId="13F8310C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input wire [7:0] in_n,  // 8</w:t>
            </w:r>
            <w:r w:rsidRPr="00494D65">
              <w:rPr>
                <w:rFonts w:hint="eastAsia"/>
                <w:sz w:val="21"/>
                <w:szCs w:val="21"/>
              </w:rPr>
              <w:t>位输入，低电平有效（</w:t>
            </w:r>
            <w:r w:rsidRPr="00494D65">
              <w:rPr>
                <w:rFonts w:hint="eastAsia"/>
                <w:sz w:val="21"/>
                <w:szCs w:val="21"/>
              </w:rPr>
              <w:t>I7_n ~ I0_n</w:t>
            </w:r>
            <w:r w:rsidRPr="00494D65">
              <w:rPr>
                <w:rFonts w:hint="eastAsia"/>
                <w:sz w:val="21"/>
                <w:szCs w:val="21"/>
              </w:rPr>
              <w:t>）</w:t>
            </w:r>
          </w:p>
          <w:p w14:paraId="337E57A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output reg y_ex_n,     // </w:t>
            </w:r>
            <w:r w:rsidRPr="00494D65">
              <w:rPr>
                <w:rFonts w:hint="eastAsia"/>
                <w:sz w:val="21"/>
                <w:szCs w:val="21"/>
              </w:rPr>
              <w:t>扩展输出端，低电平有效</w:t>
            </w:r>
          </w:p>
          <w:p w14:paraId="10F46CCB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output reg [2:0] y_n,  // 3</w:t>
            </w:r>
            <w:r w:rsidRPr="00494D65">
              <w:rPr>
                <w:rFonts w:hint="eastAsia"/>
                <w:sz w:val="21"/>
                <w:szCs w:val="21"/>
              </w:rPr>
              <w:t>位编码输出（</w:t>
            </w:r>
            <w:r w:rsidRPr="00494D65">
              <w:rPr>
                <w:rFonts w:hint="eastAsia"/>
                <w:sz w:val="21"/>
                <w:szCs w:val="21"/>
              </w:rPr>
              <w:t>Y2_n ~ Y0_n</w:t>
            </w:r>
            <w:r w:rsidRPr="00494D65">
              <w:rPr>
                <w:rFonts w:hint="eastAsia"/>
                <w:sz w:val="21"/>
                <w:szCs w:val="21"/>
              </w:rPr>
              <w:t>，低电平有效）</w:t>
            </w:r>
          </w:p>
          <w:p w14:paraId="0BFE6F28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output reg ys_n        // </w:t>
            </w:r>
            <w:r w:rsidRPr="00494D65">
              <w:rPr>
                <w:rFonts w:hint="eastAsia"/>
                <w:sz w:val="21"/>
                <w:szCs w:val="21"/>
              </w:rPr>
              <w:t>选通输出端，低电平有效</w:t>
            </w:r>
          </w:p>
          <w:p w14:paraId="4B94488B" w14:textId="66F778AD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);</w:t>
            </w:r>
          </w:p>
          <w:p w14:paraId="12AFE1A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always </w:t>
            </w:r>
            <w:proofErr w:type="gramStart"/>
            <w:r w:rsidRPr="00494D65">
              <w:rPr>
                <w:sz w:val="21"/>
                <w:szCs w:val="21"/>
              </w:rPr>
              <w:t>@(</w:t>
            </w:r>
            <w:proofErr w:type="gramEnd"/>
            <w:r w:rsidRPr="00494D65">
              <w:rPr>
                <w:sz w:val="21"/>
                <w:szCs w:val="21"/>
              </w:rPr>
              <w:t>*) begin</w:t>
            </w:r>
          </w:p>
          <w:p w14:paraId="00707F6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casez ({s_n, in_n})</w:t>
            </w:r>
          </w:p>
          <w:p w14:paraId="76D3C9E2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当</w:t>
            </w:r>
            <w:r w:rsidRPr="00494D65">
              <w:rPr>
                <w:rFonts w:hint="eastAsia"/>
                <w:sz w:val="21"/>
                <w:szCs w:val="21"/>
              </w:rPr>
              <w:t>s_n=1</w:t>
            </w:r>
            <w:r w:rsidRPr="00494D65">
              <w:rPr>
                <w:rFonts w:hint="eastAsia"/>
                <w:sz w:val="21"/>
                <w:szCs w:val="21"/>
              </w:rPr>
              <w:t>时，所有输出无效（高电平）</w:t>
            </w:r>
          </w:p>
          <w:p w14:paraId="35F4E9E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9'b1????????: begin</w:t>
            </w:r>
          </w:p>
          <w:p w14:paraId="0FBDF93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1;</w:t>
            </w:r>
          </w:p>
          <w:p w14:paraId="060F8D7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3'b111;</w:t>
            </w:r>
          </w:p>
          <w:p w14:paraId="1DB24B0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lastRenderedPageBreak/>
              <w:t xml:space="preserve">            ys_n = 1;</w:t>
            </w:r>
          </w:p>
          <w:p w14:paraId="5BF4DB4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5B8D122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依次检查输入信号，</w:t>
            </w:r>
            <w:r w:rsidRPr="00494D65">
              <w:rPr>
                <w:rFonts w:hint="eastAsia"/>
                <w:sz w:val="21"/>
                <w:szCs w:val="21"/>
              </w:rPr>
              <w:t>I7_n</w:t>
            </w:r>
            <w:r w:rsidRPr="00494D65">
              <w:rPr>
                <w:rFonts w:hint="eastAsia"/>
                <w:sz w:val="21"/>
                <w:szCs w:val="21"/>
              </w:rPr>
              <w:t>优先级最高</w:t>
            </w:r>
          </w:p>
          <w:p w14:paraId="4DFF2AF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???????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I7_n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511FADFA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476239C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3'b000;</w:t>
            </w:r>
          </w:p>
          <w:p w14:paraId="1E4F0E4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59E2F60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73066F7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9'b01_0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??????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I6_n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58F0310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1194D38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3'b001;</w:t>
            </w:r>
          </w:p>
          <w:p w14:paraId="15828AB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4C0FCD8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154C2EA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9'b011_0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?????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I5_n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26A66D2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59B6124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3'b010;</w:t>
            </w:r>
          </w:p>
          <w:p w14:paraId="38E85F4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459CCC3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2B53192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9'b0111_0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????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I4_n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2DF87F0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312D05A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3'b011;</w:t>
            </w:r>
          </w:p>
          <w:p w14:paraId="273FC68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54AF9BC8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6FF81BB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9'b01111_0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???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I3_n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1C4C80C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3DF4C31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3'b100;</w:t>
            </w:r>
          </w:p>
          <w:p w14:paraId="71ECDB5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26A762DC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7E886C0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lastRenderedPageBreak/>
              <w:t xml:space="preserve">        9'b011111_0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I2_n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52A668F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5516C7B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3'b101;</w:t>
            </w:r>
          </w:p>
          <w:p w14:paraId="65F7AEF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69FFEF2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1A86989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9'b0111111_0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? :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 xml:space="preserve"> </w:t>
            </w:r>
            <w:proofErr w:type="gramStart"/>
            <w:r w:rsidRPr="00494D65">
              <w:rPr>
                <w:rFonts w:hint="eastAsia"/>
                <w:sz w:val="21"/>
                <w:szCs w:val="21"/>
              </w:rPr>
              <w:t>begin  /</w:t>
            </w:r>
            <w:proofErr w:type="gramEnd"/>
            <w:r w:rsidRPr="00494D65">
              <w:rPr>
                <w:rFonts w:hint="eastAsia"/>
                <w:sz w:val="21"/>
                <w:szCs w:val="21"/>
              </w:rPr>
              <w:t>/ I1_n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3897ADA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2DED6AE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3'b110;</w:t>
            </w:r>
          </w:p>
          <w:p w14:paraId="082B299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7AE646A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6F30C66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9'b01111111_0 : begin  // I0_n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3D398DD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0;</w:t>
            </w:r>
          </w:p>
          <w:p w14:paraId="6402E172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3'b111;</w:t>
            </w:r>
          </w:p>
          <w:p w14:paraId="5D8FADA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1;</w:t>
            </w:r>
          </w:p>
          <w:p w14:paraId="6C06A8D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5687A4D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当</w:t>
            </w:r>
            <w:r w:rsidRPr="00494D65">
              <w:rPr>
                <w:rFonts w:hint="eastAsia"/>
                <w:sz w:val="21"/>
                <w:szCs w:val="21"/>
              </w:rPr>
              <w:t>s_n=0</w:t>
            </w:r>
            <w:r w:rsidRPr="00494D65">
              <w:rPr>
                <w:rFonts w:hint="eastAsia"/>
                <w:sz w:val="21"/>
                <w:szCs w:val="21"/>
              </w:rPr>
              <w:t>但无输入有效时</w:t>
            </w:r>
          </w:p>
          <w:p w14:paraId="2CCB54B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default: begin</w:t>
            </w:r>
          </w:p>
          <w:p w14:paraId="0F7E12C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y_ex_n = 1;</w:t>
            </w:r>
          </w:p>
          <w:p w14:paraId="72A3206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y_n = 3'b111;</w:t>
            </w:r>
          </w:p>
          <w:p w14:paraId="771EED8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    ys_n = 0;</w:t>
            </w:r>
          </w:p>
          <w:p w14:paraId="788B334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end</w:t>
            </w:r>
          </w:p>
          <w:p w14:paraId="0F3AFF8A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endcase</w:t>
            </w:r>
          </w:p>
          <w:p w14:paraId="656A156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end</w:t>
            </w:r>
          </w:p>
          <w:p w14:paraId="05EBB853" w14:textId="31C38960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endmodule</w:t>
            </w:r>
          </w:p>
        </w:tc>
      </w:tr>
    </w:tbl>
    <w:p w14:paraId="064B305E" w14:textId="77777777" w:rsidR="00332785" w:rsidRDefault="00332785" w:rsidP="00332785">
      <w:pPr>
        <w:widowControl/>
        <w:shd w:val="clear" w:color="auto" w:fill="FFFFFF"/>
        <w:spacing w:before="100" w:beforeAutospacing="1" w:after="100" w:afterAutospacing="1"/>
        <w:ind w:left="840"/>
        <w:jc w:val="left"/>
        <w:rPr>
          <w:rFonts w:ascii="Segoe UI" w:hAnsi="Segoe UI" w:cs="Segoe UI"/>
          <w:color w:val="000000"/>
          <w:kern w:val="0"/>
          <w:szCs w:val="24"/>
        </w:rPr>
      </w:pPr>
    </w:p>
    <w:p w14:paraId="46478E08" w14:textId="77777777" w:rsidR="00332785" w:rsidRPr="00332785" w:rsidRDefault="00332785" w:rsidP="00332785">
      <w:pPr>
        <w:widowControl/>
        <w:shd w:val="clear" w:color="auto" w:fill="FFFFFF"/>
        <w:spacing w:before="100" w:beforeAutospacing="1" w:after="100" w:afterAutospacing="1"/>
        <w:ind w:left="840"/>
        <w:jc w:val="left"/>
        <w:rPr>
          <w:rFonts w:ascii="Segoe UI" w:hAnsi="Segoe UI" w:cs="Segoe UI"/>
          <w:color w:val="000000"/>
          <w:kern w:val="0"/>
          <w:szCs w:val="24"/>
        </w:rPr>
      </w:pPr>
    </w:p>
    <w:p w14:paraId="736BB32D" w14:textId="1F512027" w:rsidR="003D444B" w:rsidRPr="003D444B" w:rsidRDefault="003D444B" w:rsidP="003D444B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/>
          <w:kern w:val="0"/>
          <w:szCs w:val="24"/>
        </w:rPr>
      </w:pPr>
      <w:r>
        <w:rPr>
          <w:rFonts w:ascii="Segoe UI" w:hAnsi="Segoe UI" w:cs="Segoe UI" w:hint="eastAsia"/>
          <w:color w:val="000000"/>
          <w:kern w:val="0"/>
          <w:szCs w:val="24"/>
        </w:rPr>
        <w:lastRenderedPageBreak/>
        <w:t>代码说明</w:t>
      </w:r>
    </w:p>
    <w:p w14:paraId="54BA5F9F" w14:textId="4013A819" w:rsidR="003D444B" w:rsidRPr="003D444B" w:rsidRDefault="003D444B" w:rsidP="00332785">
      <w:pPr>
        <w:widowControl/>
        <w:shd w:val="clear" w:color="auto" w:fill="FFFFFF"/>
        <w:spacing w:before="100" w:beforeAutospacing="1" w:after="100" w:afterAutospacing="1"/>
        <w:ind w:left="840"/>
        <w:jc w:val="left"/>
        <w:rPr>
          <w:rFonts w:ascii="Segoe UI" w:hAnsi="Segoe UI" w:cs="Segoe UI"/>
          <w:color w:val="000000"/>
          <w:kern w:val="0"/>
          <w:szCs w:val="24"/>
        </w:rPr>
      </w:pPr>
      <w:r w:rsidRPr="003D444B">
        <w:rPr>
          <w:rFonts w:ascii="Segoe UI" w:hAnsi="Segoe UI" w:cs="Segoe UI"/>
          <w:b/>
          <w:bCs/>
          <w:color w:val="000000"/>
          <w:kern w:val="0"/>
          <w:szCs w:val="24"/>
        </w:rPr>
        <w:t>模块定义</w:t>
      </w:r>
      <w:r w:rsidRPr="003D444B">
        <w:rPr>
          <w:rFonts w:ascii="Segoe UI" w:hAnsi="Segoe UI" w:cs="Segoe UI"/>
          <w:color w:val="000000"/>
          <w:kern w:val="0"/>
          <w:szCs w:val="24"/>
        </w:rPr>
        <w:t>：定义了输入输出端口，包括控制端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s_n</w:t>
      </w:r>
      <w:r w:rsidRPr="003D444B">
        <w:rPr>
          <w:rFonts w:ascii="Segoe UI" w:hAnsi="Segoe UI" w:cs="Segoe UI"/>
          <w:color w:val="000000"/>
          <w:kern w:val="0"/>
          <w:szCs w:val="24"/>
        </w:rPr>
        <w:t>、</w:t>
      </w:r>
      <w:r w:rsidRPr="003D444B">
        <w:rPr>
          <w:rFonts w:ascii="Segoe UI" w:hAnsi="Segoe UI" w:cs="Segoe UI"/>
          <w:color w:val="000000"/>
          <w:kern w:val="0"/>
          <w:szCs w:val="24"/>
        </w:rPr>
        <w:t xml:space="preserve">8 </w:t>
      </w:r>
      <w:r w:rsidRPr="003D444B">
        <w:rPr>
          <w:rFonts w:ascii="Segoe UI" w:hAnsi="Segoe UI" w:cs="Segoe UI"/>
          <w:color w:val="000000"/>
          <w:kern w:val="0"/>
          <w:szCs w:val="24"/>
        </w:rPr>
        <w:t>位输入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in_n</w:t>
      </w:r>
      <w:r w:rsidRPr="003D444B">
        <w:rPr>
          <w:rFonts w:ascii="Segoe UI" w:hAnsi="Segoe UI" w:cs="Segoe UI"/>
          <w:color w:val="000000"/>
          <w:kern w:val="0"/>
          <w:szCs w:val="24"/>
        </w:rPr>
        <w:t>、扩展输出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y_ex_n</w:t>
      </w:r>
      <w:r w:rsidRPr="003D444B">
        <w:rPr>
          <w:rFonts w:ascii="Segoe UI" w:hAnsi="Segoe UI" w:cs="Segoe UI"/>
          <w:color w:val="000000"/>
          <w:kern w:val="0"/>
          <w:szCs w:val="24"/>
        </w:rPr>
        <w:t>、</w:t>
      </w:r>
      <w:r w:rsidRPr="003D444B">
        <w:rPr>
          <w:rFonts w:ascii="Segoe UI" w:hAnsi="Segoe UI" w:cs="Segoe UI"/>
          <w:color w:val="000000"/>
          <w:kern w:val="0"/>
          <w:szCs w:val="24"/>
        </w:rPr>
        <w:t xml:space="preserve">3 </w:t>
      </w:r>
      <w:r w:rsidRPr="003D444B">
        <w:rPr>
          <w:rFonts w:ascii="Segoe UI" w:hAnsi="Segoe UI" w:cs="Segoe UI"/>
          <w:color w:val="000000"/>
          <w:kern w:val="0"/>
          <w:szCs w:val="24"/>
        </w:rPr>
        <w:t>位编码输出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y_n</w:t>
      </w:r>
      <w:r w:rsidRPr="003D444B">
        <w:rPr>
          <w:rFonts w:ascii="Segoe UI" w:hAnsi="Segoe UI" w:cs="Segoe UI"/>
          <w:color w:val="000000"/>
          <w:kern w:val="0"/>
          <w:szCs w:val="24"/>
        </w:rPr>
        <w:t>和选通输出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ys_n</w:t>
      </w:r>
      <w:r w:rsidRPr="003D444B">
        <w:rPr>
          <w:rFonts w:ascii="Segoe UI" w:hAnsi="Segoe UI" w:cs="Segoe UI"/>
          <w:color w:val="000000"/>
          <w:kern w:val="0"/>
          <w:szCs w:val="24"/>
        </w:rPr>
        <w:t>。</w:t>
      </w:r>
    </w:p>
    <w:p w14:paraId="0CF329B6" w14:textId="4FF7397A" w:rsidR="003D444B" w:rsidRPr="003D444B" w:rsidRDefault="003D444B" w:rsidP="00332785">
      <w:pPr>
        <w:widowControl/>
        <w:shd w:val="clear" w:color="auto" w:fill="FFFFFF"/>
        <w:spacing w:before="100" w:beforeAutospacing="1" w:after="100" w:afterAutospacing="1"/>
        <w:ind w:left="840"/>
        <w:jc w:val="left"/>
        <w:rPr>
          <w:rFonts w:ascii="Segoe UI" w:hAnsi="Segoe UI" w:cs="Segoe UI"/>
          <w:color w:val="000000"/>
          <w:kern w:val="0"/>
          <w:szCs w:val="24"/>
        </w:rPr>
      </w:pPr>
      <w:r w:rsidRPr="003D444B">
        <w:rPr>
          <w:rFonts w:ascii="Consolas" w:hAnsi="Consolas" w:cs="宋体"/>
          <w:b/>
          <w:bCs/>
          <w:color w:val="000000"/>
          <w:kern w:val="0"/>
          <w:sz w:val="21"/>
          <w:szCs w:val="21"/>
        </w:rPr>
        <w:t>casez</w:t>
      </w:r>
      <w:r w:rsidRPr="003D444B">
        <w:rPr>
          <w:rFonts w:ascii="Segoe UI" w:hAnsi="Segoe UI" w:cs="Segoe UI"/>
          <w:b/>
          <w:bCs/>
          <w:color w:val="000000"/>
          <w:kern w:val="0"/>
          <w:szCs w:val="24"/>
        </w:rPr>
        <w:t>语句</w:t>
      </w:r>
      <w:r w:rsidRPr="003D444B">
        <w:rPr>
          <w:rFonts w:ascii="Segoe UI" w:hAnsi="Segoe UI" w:cs="Segoe UI"/>
          <w:color w:val="000000"/>
          <w:kern w:val="0"/>
          <w:szCs w:val="24"/>
        </w:rPr>
        <w:t>：通过匹配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{s_n, in_n}</w:t>
      </w:r>
      <w:r w:rsidRPr="003D444B">
        <w:rPr>
          <w:rFonts w:ascii="Segoe UI" w:hAnsi="Segoe UI" w:cs="Segoe UI"/>
          <w:color w:val="000000"/>
          <w:kern w:val="0"/>
          <w:szCs w:val="24"/>
        </w:rPr>
        <w:t>的组合来实现功能。</w:t>
      </w:r>
    </w:p>
    <w:p w14:paraId="6793E183" w14:textId="6B84DBB5" w:rsidR="003D444B" w:rsidRPr="003D444B" w:rsidRDefault="003D444B" w:rsidP="003D444B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/>
          <w:kern w:val="0"/>
          <w:szCs w:val="24"/>
        </w:rPr>
      </w:pPr>
      <w:r w:rsidRPr="003D444B">
        <w:rPr>
          <w:rFonts w:ascii="Segoe UI" w:hAnsi="Segoe UI" w:cs="Segoe UI"/>
          <w:color w:val="000000"/>
          <w:kern w:val="0"/>
          <w:szCs w:val="24"/>
        </w:rPr>
        <w:t>当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s_n = 1</w:t>
      </w:r>
      <w:r w:rsidRPr="003D444B">
        <w:rPr>
          <w:rFonts w:ascii="Segoe UI" w:hAnsi="Segoe UI" w:cs="Segoe UI"/>
          <w:color w:val="000000"/>
          <w:kern w:val="0"/>
          <w:szCs w:val="24"/>
        </w:rPr>
        <w:t>时，所有输出为高电平（无效状态）。</w:t>
      </w:r>
    </w:p>
    <w:p w14:paraId="2F3F59D9" w14:textId="22B65184" w:rsidR="003D444B" w:rsidRPr="003D444B" w:rsidRDefault="003D444B" w:rsidP="003D444B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/>
          <w:kern w:val="0"/>
          <w:szCs w:val="24"/>
        </w:rPr>
      </w:pPr>
      <w:r w:rsidRPr="003D444B">
        <w:rPr>
          <w:rFonts w:ascii="Segoe UI" w:hAnsi="Segoe UI" w:cs="Segoe UI"/>
          <w:color w:val="000000"/>
          <w:kern w:val="0"/>
          <w:szCs w:val="24"/>
        </w:rPr>
        <w:t>当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s_n = 0</w:t>
      </w:r>
      <w:r w:rsidRPr="003D444B">
        <w:rPr>
          <w:rFonts w:ascii="Segoe UI" w:hAnsi="Segoe UI" w:cs="Segoe UI"/>
          <w:color w:val="000000"/>
          <w:kern w:val="0"/>
          <w:szCs w:val="24"/>
        </w:rPr>
        <w:t>时，依次检查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in_n</w:t>
      </w:r>
      <w:r w:rsidRPr="003D444B">
        <w:rPr>
          <w:rFonts w:ascii="Segoe UI" w:hAnsi="Segoe UI" w:cs="Segoe UI"/>
          <w:color w:val="000000"/>
          <w:kern w:val="0"/>
          <w:szCs w:val="24"/>
        </w:rPr>
        <w:t>中优先级最高的有效输入（低电平），并输出对应的编码（反码形式），同时设置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y_ex_n = 0</w:t>
      </w:r>
      <w:r w:rsidRPr="003D444B">
        <w:rPr>
          <w:rFonts w:ascii="Segoe UI" w:hAnsi="Segoe UI" w:cs="Segoe UI"/>
          <w:color w:val="000000"/>
          <w:kern w:val="0"/>
          <w:szCs w:val="24"/>
        </w:rPr>
        <w:t>（有效）和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ys_n = 1</w:t>
      </w:r>
      <w:r w:rsidRPr="003D444B">
        <w:rPr>
          <w:rFonts w:ascii="Segoe UI" w:hAnsi="Segoe UI" w:cs="Segoe UI"/>
          <w:color w:val="000000"/>
          <w:kern w:val="0"/>
          <w:szCs w:val="24"/>
        </w:rPr>
        <w:t>（表示有编码输出）。</w:t>
      </w:r>
    </w:p>
    <w:p w14:paraId="2C66ABF4" w14:textId="2E98918A" w:rsidR="003D444B" w:rsidRDefault="003D444B" w:rsidP="003D444B">
      <w:pPr>
        <w:widowControl/>
        <w:numPr>
          <w:ilvl w:val="1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000000"/>
          <w:kern w:val="0"/>
          <w:szCs w:val="24"/>
        </w:rPr>
      </w:pPr>
      <w:r w:rsidRPr="003D444B">
        <w:rPr>
          <w:rFonts w:ascii="Segoe UI" w:hAnsi="Segoe UI" w:cs="Segoe UI"/>
          <w:color w:val="000000"/>
          <w:kern w:val="0"/>
          <w:szCs w:val="24"/>
        </w:rPr>
        <w:t>若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s_n = 0</w:t>
      </w:r>
      <w:r w:rsidRPr="003D444B">
        <w:rPr>
          <w:rFonts w:ascii="Segoe UI" w:hAnsi="Segoe UI" w:cs="Segoe UI"/>
          <w:color w:val="000000"/>
          <w:kern w:val="0"/>
          <w:szCs w:val="24"/>
        </w:rPr>
        <w:t>但无输入有效，则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y_ex_n = 1</w:t>
      </w:r>
      <w:r w:rsidRPr="003D444B">
        <w:rPr>
          <w:rFonts w:ascii="Segoe UI" w:hAnsi="Segoe UI" w:cs="Segoe UI"/>
          <w:color w:val="000000"/>
          <w:kern w:val="0"/>
          <w:szCs w:val="24"/>
        </w:rPr>
        <w:t>（无效），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ys_n = 0</w:t>
      </w:r>
      <w:r w:rsidRPr="003D444B">
        <w:rPr>
          <w:rFonts w:ascii="Segoe UI" w:hAnsi="Segoe UI" w:cs="Segoe UI"/>
          <w:color w:val="000000"/>
          <w:kern w:val="0"/>
          <w:szCs w:val="24"/>
        </w:rPr>
        <w:t>（表示无编码输出），</w:t>
      </w:r>
      <w:r w:rsidRPr="003D444B">
        <w:rPr>
          <w:rFonts w:ascii="Consolas" w:hAnsi="Consolas" w:cs="宋体"/>
          <w:color w:val="000000"/>
          <w:kern w:val="0"/>
          <w:sz w:val="21"/>
          <w:szCs w:val="21"/>
        </w:rPr>
        <w:t>y_n = 3'b111</w:t>
      </w:r>
      <w:r w:rsidRPr="003D444B">
        <w:rPr>
          <w:rFonts w:ascii="Segoe UI" w:hAnsi="Segoe UI" w:cs="Segoe UI"/>
          <w:color w:val="000000"/>
          <w:kern w:val="0"/>
          <w:szCs w:val="24"/>
        </w:rPr>
        <w:t>。</w:t>
      </w:r>
    </w:p>
    <w:p w14:paraId="767848EE" w14:textId="77777777" w:rsidR="00332785" w:rsidRPr="003D444B" w:rsidRDefault="00332785" w:rsidP="00332785">
      <w:pPr>
        <w:widowControl/>
        <w:shd w:val="clear" w:color="auto" w:fill="FFFFFF"/>
        <w:spacing w:before="100" w:beforeAutospacing="1" w:after="100" w:afterAutospacing="1"/>
        <w:ind w:left="1260"/>
        <w:jc w:val="left"/>
        <w:rPr>
          <w:rFonts w:ascii="Segoe UI" w:hAnsi="Segoe UI" w:cs="Segoe UI"/>
          <w:color w:val="000000"/>
          <w:kern w:val="0"/>
          <w:szCs w:val="24"/>
        </w:rPr>
      </w:pPr>
    </w:p>
    <w:p w14:paraId="0450E9BE" w14:textId="77777777" w:rsidR="00A52DEB" w:rsidRDefault="00A52DEB" w:rsidP="00A52DEB">
      <w:pPr>
        <w:pStyle w:val="af2"/>
        <w:numPr>
          <w:ilvl w:val="0"/>
          <w:numId w:val="16"/>
        </w:numPr>
        <w:spacing w:line="400" w:lineRule="exact"/>
        <w:ind w:firstLineChars="0"/>
        <w:rPr>
          <w:rFonts w:ascii="Calibri" w:hAnsi="Calibri"/>
          <w:kern w:val="2"/>
          <w:sz w:val="24"/>
          <w:szCs w:val="20"/>
        </w:rPr>
      </w:pPr>
      <w:r>
        <w:rPr>
          <w:rFonts w:ascii="Calibri" w:hAnsi="Calibri" w:hint="eastAsia"/>
          <w:kern w:val="2"/>
          <w:sz w:val="24"/>
          <w:szCs w:val="20"/>
        </w:rPr>
        <w:t>添加和编辑</w:t>
      </w:r>
      <w:bookmarkStart w:id="4" w:name="OLE_LINK2"/>
      <w:r>
        <w:rPr>
          <w:rFonts w:ascii="Calibri" w:hAnsi="Calibri" w:hint="eastAsia"/>
          <w:kern w:val="2"/>
          <w:sz w:val="24"/>
          <w:szCs w:val="20"/>
        </w:rPr>
        <w:t>测试文件</w:t>
      </w:r>
      <w:bookmarkEnd w:id="4"/>
    </w:p>
    <w:p w14:paraId="5555A7C1" w14:textId="432FDCA9" w:rsidR="003D444B" w:rsidRDefault="00332785" w:rsidP="00332785">
      <w:pPr>
        <w:pStyle w:val="af2"/>
        <w:spacing w:line="400" w:lineRule="exact"/>
        <w:ind w:left="840" w:firstLineChars="0" w:firstLine="0"/>
        <w:rPr>
          <w:rFonts w:ascii="Calibri" w:hAnsi="Calibri"/>
          <w:kern w:val="2"/>
          <w:sz w:val="24"/>
          <w:szCs w:val="20"/>
        </w:rPr>
      </w:pPr>
      <w:r w:rsidRPr="00332785">
        <w:rPr>
          <w:rFonts w:ascii="Calibri" w:hAnsi="Calibri"/>
          <w:kern w:val="2"/>
          <w:sz w:val="24"/>
          <w:szCs w:val="20"/>
        </w:rPr>
        <w:t>设计</w:t>
      </w:r>
      <w:r w:rsidRPr="00332785">
        <w:rPr>
          <w:rFonts w:ascii="Calibri" w:hAnsi="Calibri"/>
          <w:kern w:val="2"/>
          <w:sz w:val="24"/>
          <w:szCs w:val="20"/>
        </w:rPr>
        <w:t>8</w:t>
      </w:r>
      <w:r w:rsidRPr="00332785">
        <w:rPr>
          <w:rFonts w:ascii="Calibri" w:hAnsi="Calibri"/>
          <w:kern w:val="2"/>
          <w:sz w:val="24"/>
          <w:szCs w:val="20"/>
        </w:rPr>
        <w:t>位优先编码器</w:t>
      </w:r>
      <w:r w:rsidR="004943F0">
        <w:rPr>
          <w:rFonts w:ascii="Calibri" w:hAnsi="Calibri" w:hint="eastAsia"/>
          <w:kern w:val="2"/>
          <w:sz w:val="24"/>
          <w:szCs w:val="20"/>
        </w:rPr>
        <w:t>测试</w:t>
      </w:r>
      <w:r>
        <w:rPr>
          <w:rFonts w:ascii="Calibri" w:hAnsi="Calibri" w:hint="eastAsia"/>
          <w:kern w:val="2"/>
          <w:sz w:val="24"/>
          <w:szCs w:val="20"/>
        </w:rPr>
        <w:t>文件</w:t>
      </w:r>
      <w:r w:rsidRPr="00332785">
        <w:rPr>
          <w:rFonts w:ascii="Calibri" w:hAnsi="Calibri"/>
          <w:kern w:val="2"/>
          <w:sz w:val="24"/>
          <w:szCs w:val="20"/>
        </w:rPr>
        <w:t>priority_encoder_test</w:t>
      </w:r>
      <w:r w:rsidRPr="00332785">
        <w:rPr>
          <w:rFonts w:ascii="Calibri" w:hAnsi="Calibri"/>
          <w:kern w:val="2"/>
          <w:sz w:val="24"/>
          <w:szCs w:val="20"/>
        </w:rPr>
        <w:t>，代码如下</w:t>
      </w:r>
      <w:r>
        <w:rPr>
          <w:rFonts w:ascii="Calibri" w:hAnsi="Calibri" w:hint="eastAsia"/>
          <w:kern w:val="2"/>
          <w:sz w:val="24"/>
          <w:szCs w:val="20"/>
        </w:rPr>
        <w:t>：</w:t>
      </w:r>
    </w:p>
    <w:p w14:paraId="5A6E18BA" w14:textId="77777777" w:rsidR="00332785" w:rsidRPr="00332785" w:rsidRDefault="00332785" w:rsidP="00332785"/>
    <w:tbl>
      <w:tblPr>
        <w:tblStyle w:val="af0"/>
        <w:tblW w:w="0" w:type="auto"/>
        <w:tblInd w:w="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A5A5A5" w:themeFill="accent3"/>
        <w:tblLook w:val="04A0" w:firstRow="1" w:lastRow="0" w:firstColumn="1" w:lastColumn="0" w:noHBand="0" w:noVBand="1"/>
      </w:tblPr>
      <w:tblGrid>
        <w:gridCol w:w="8897"/>
      </w:tblGrid>
      <w:tr w:rsidR="003D444B" w14:paraId="166F4344" w14:textId="77777777" w:rsidTr="007D30C3">
        <w:tc>
          <w:tcPr>
            <w:tcW w:w="8897" w:type="dxa"/>
            <w:shd w:val="clear" w:color="auto" w:fill="A5A5A5" w:themeFill="accent3"/>
          </w:tcPr>
          <w:p w14:paraId="28D35BC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`timescale 1ns / 1ps</w:t>
            </w:r>
          </w:p>
          <w:p w14:paraId="4F75A2E2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6EF6A90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module priority_encoder_</w:t>
            </w:r>
            <w:proofErr w:type="gramStart"/>
            <w:r w:rsidRPr="00494D65">
              <w:rPr>
                <w:sz w:val="21"/>
                <w:szCs w:val="21"/>
              </w:rPr>
              <w:t>test(</w:t>
            </w:r>
            <w:proofErr w:type="gramEnd"/>
            <w:r w:rsidRPr="00494D65">
              <w:rPr>
                <w:sz w:val="21"/>
                <w:szCs w:val="21"/>
              </w:rPr>
              <w:t>);</w:t>
            </w:r>
          </w:p>
          <w:p w14:paraId="07BEF465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43B27692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reg s_n;</w:t>
            </w:r>
          </w:p>
          <w:p w14:paraId="307B9B8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reg [7:0] in_n;</w:t>
            </w:r>
          </w:p>
          <w:p w14:paraId="11095CE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wire y_ex_n;</w:t>
            </w:r>
          </w:p>
          <w:p w14:paraId="2F3D2CB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wire [2:0] y_n;</w:t>
            </w:r>
          </w:p>
          <w:p w14:paraId="58E8F71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wire ys_n;</w:t>
            </w:r>
          </w:p>
          <w:p w14:paraId="7C5C174D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73F6DF0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// </w:t>
            </w:r>
            <w:r w:rsidRPr="00494D65">
              <w:rPr>
                <w:rFonts w:hint="eastAsia"/>
                <w:sz w:val="21"/>
                <w:szCs w:val="21"/>
              </w:rPr>
              <w:t>实例化待测模块</w:t>
            </w:r>
          </w:p>
          <w:p w14:paraId="60D70BB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lastRenderedPageBreak/>
              <w:t xml:space="preserve">    </w:t>
            </w:r>
            <w:bookmarkStart w:id="5" w:name="OLE_LINK3"/>
            <w:r w:rsidRPr="00494D65">
              <w:rPr>
                <w:sz w:val="21"/>
                <w:szCs w:val="21"/>
              </w:rPr>
              <w:t>priority_encoder_8bit</w:t>
            </w:r>
            <w:bookmarkEnd w:id="5"/>
            <w:r w:rsidRPr="00494D65">
              <w:rPr>
                <w:sz w:val="21"/>
                <w:szCs w:val="21"/>
              </w:rPr>
              <w:t xml:space="preserve"> uut (</w:t>
            </w:r>
          </w:p>
          <w:p w14:paraId="34E8AB1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</w:t>
            </w:r>
            <w:proofErr w:type="gramStart"/>
            <w:r w:rsidRPr="00494D65">
              <w:rPr>
                <w:sz w:val="21"/>
                <w:szCs w:val="21"/>
              </w:rPr>
              <w:t>.s</w:t>
            </w:r>
            <w:proofErr w:type="gramEnd"/>
            <w:r w:rsidRPr="00494D65">
              <w:rPr>
                <w:sz w:val="21"/>
                <w:szCs w:val="21"/>
              </w:rPr>
              <w:t>_n(s_n),</w:t>
            </w:r>
          </w:p>
          <w:p w14:paraId="5CF9769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.in_n(in_n),</w:t>
            </w:r>
          </w:p>
          <w:p w14:paraId="6948414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</w:t>
            </w:r>
            <w:proofErr w:type="gramStart"/>
            <w:r w:rsidRPr="00494D65">
              <w:rPr>
                <w:sz w:val="21"/>
                <w:szCs w:val="21"/>
              </w:rPr>
              <w:t>.y</w:t>
            </w:r>
            <w:proofErr w:type="gramEnd"/>
            <w:r w:rsidRPr="00494D65">
              <w:rPr>
                <w:sz w:val="21"/>
                <w:szCs w:val="21"/>
              </w:rPr>
              <w:t>_ex_n(y_ex_n),</w:t>
            </w:r>
          </w:p>
          <w:p w14:paraId="13FCE4E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</w:t>
            </w:r>
            <w:proofErr w:type="gramStart"/>
            <w:r w:rsidRPr="00494D65">
              <w:rPr>
                <w:sz w:val="21"/>
                <w:szCs w:val="21"/>
              </w:rPr>
              <w:t>.y</w:t>
            </w:r>
            <w:proofErr w:type="gramEnd"/>
            <w:r w:rsidRPr="00494D65">
              <w:rPr>
                <w:sz w:val="21"/>
                <w:szCs w:val="21"/>
              </w:rPr>
              <w:t>_n(y_n),</w:t>
            </w:r>
          </w:p>
          <w:p w14:paraId="67E6873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</w:t>
            </w:r>
            <w:proofErr w:type="gramStart"/>
            <w:r w:rsidRPr="00494D65">
              <w:rPr>
                <w:sz w:val="21"/>
                <w:szCs w:val="21"/>
              </w:rPr>
              <w:t>.ys</w:t>
            </w:r>
            <w:proofErr w:type="gramEnd"/>
            <w:r w:rsidRPr="00494D65">
              <w:rPr>
                <w:sz w:val="21"/>
                <w:szCs w:val="21"/>
              </w:rPr>
              <w:t>_n(ys_n)</w:t>
            </w:r>
          </w:p>
          <w:p w14:paraId="11DF7C78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);</w:t>
            </w:r>
          </w:p>
          <w:p w14:paraId="45B6AF61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0C73076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initial </w:t>
            </w:r>
            <w:proofErr w:type="gramStart"/>
            <w:r w:rsidRPr="00494D65">
              <w:rPr>
                <w:sz w:val="21"/>
                <w:szCs w:val="21"/>
              </w:rPr>
              <w:t>begin</w:t>
            </w:r>
            <w:proofErr w:type="gramEnd"/>
          </w:p>
          <w:p w14:paraId="33EF311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初始化输入，</w:t>
            </w:r>
            <w:r w:rsidRPr="00494D65">
              <w:rPr>
                <w:rFonts w:hint="eastAsia"/>
                <w:sz w:val="21"/>
                <w:szCs w:val="21"/>
              </w:rPr>
              <w:t>s_n</w:t>
            </w:r>
            <w:r w:rsidRPr="00494D65">
              <w:rPr>
                <w:rFonts w:hint="eastAsia"/>
                <w:sz w:val="21"/>
                <w:szCs w:val="21"/>
              </w:rPr>
              <w:t>无效，所有输入无效</w:t>
            </w:r>
          </w:p>
          <w:p w14:paraId="7A3A135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s_n = 1;</w:t>
            </w:r>
          </w:p>
          <w:p w14:paraId="210408D5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8'b11111111;</w:t>
            </w:r>
          </w:p>
          <w:p w14:paraId="32D3975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#20;  // </w:t>
            </w:r>
            <w:r w:rsidRPr="00494D65">
              <w:rPr>
                <w:rFonts w:hint="eastAsia"/>
                <w:sz w:val="21"/>
                <w:szCs w:val="21"/>
              </w:rPr>
              <w:t>等待一段时间</w:t>
            </w:r>
          </w:p>
          <w:p w14:paraId="7A61B4C7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11611DC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s_n</w:t>
            </w:r>
            <w:r w:rsidRPr="00494D65">
              <w:rPr>
                <w:rFonts w:hint="eastAsia"/>
                <w:sz w:val="21"/>
                <w:szCs w:val="21"/>
              </w:rPr>
              <w:t>有效，无输入有效</w:t>
            </w:r>
          </w:p>
          <w:p w14:paraId="55BFE28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s_n = 0;</w:t>
            </w:r>
          </w:p>
          <w:p w14:paraId="3D63798A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#20;  // </w:t>
            </w:r>
            <w:r w:rsidRPr="00494D65">
              <w:rPr>
                <w:rFonts w:hint="eastAsia"/>
                <w:sz w:val="21"/>
                <w:szCs w:val="21"/>
              </w:rPr>
              <w:t>观察输出是否符合无输入有效情况</w:t>
            </w:r>
          </w:p>
          <w:p w14:paraId="2C3A8B0F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5CF595D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I7</w:t>
            </w:r>
            <w:r w:rsidRPr="00494D65">
              <w:rPr>
                <w:rFonts w:hint="eastAsia"/>
                <w:sz w:val="21"/>
                <w:szCs w:val="21"/>
              </w:rPr>
              <w:t>有效（最低位，优先级最高）</w:t>
            </w:r>
          </w:p>
          <w:p w14:paraId="548144D2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8'b01111111;</w:t>
            </w:r>
          </w:p>
          <w:p w14:paraId="7E3A1A94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#20;  // </w:t>
            </w:r>
            <w:r w:rsidRPr="00494D65">
              <w:rPr>
                <w:rFonts w:hint="eastAsia"/>
                <w:sz w:val="21"/>
                <w:szCs w:val="21"/>
              </w:rPr>
              <w:t>检查输出是否对应</w:t>
            </w:r>
            <w:r w:rsidRPr="00494D65">
              <w:rPr>
                <w:rFonts w:hint="eastAsia"/>
                <w:sz w:val="21"/>
                <w:szCs w:val="21"/>
              </w:rPr>
              <w:t>I7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161AAE5B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189FA60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I6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3FB0897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8'b10111111;</w:t>
            </w:r>
          </w:p>
          <w:p w14:paraId="7296AC4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195B8738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675F330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I5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4A34880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8'b11011111;</w:t>
            </w:r>
          </w:p>
          <w:p w14:paraId="5C534623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lastRenderedPageBreak/>
              <w:t xml:space="preserve">        #20;</w:t>
            </w:r>
          </w:p>
          <w:p w14:paraId="01B6A581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56F7F1D8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I4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0105DD3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8'b11101111;</w:t>
            </w:r>
          </w:p>
          <w:p w14:paraId="5904471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14293653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0C15C6BA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I3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3A75865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8'b11110111;</w:t>
            </w:r>
          </w:p>
          <w:p w14:paraId="49B091D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15D81989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1E585F3C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I2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3F4A38B2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8'b11111011;</w:t>
            </w:r>
          </w:p>
          <w:p w14:paraId="1D6DCB7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1823AD63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2BBF6CE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I1</w:t>
            </w:r>
            <w:r w:rsidRPr="00494D65">
              <w:rPr>
                <w:rFonts w:hint="eastAsia"/>
                <w:sz w:val="21"/>
                <w:szCs w:val="21"/>
              </w:rPr>
              <w:t>有效</w:t>
            </w:r>
          </w:p>
          <w:p w14:paraId="69C2C89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8'b11111101;</w:t>
            </w:r>
          </w:p>
          <w:p w14:paraId="70972D4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72B14C31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16C4EB9D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测试</w:t>
            </w:r>
            <w:r w:rsidRPr="00494D65">
              <w:rPr>
                <w:rFonts w:hint="eastAsia"/>
                <w:sz w:val="21"/>
                <w:szCs w:val="21"/>
              </w:rPr>
              <w:t>I0</w:t>
            </w:r>
            <w:r w:rsidRPr="00494D65">
              <w:rPr>
                <w:rFonts w:hint="eastAsia"/>
                <w:sz w:val="21"/>
                <w:szCs w:val="21"/>
              </w:rPr>
              <w:t>有效（最高位，优先级最低）</w:t>
            </w:r>
          </w:p>
          <w:p w14:paraId="1B8FAA99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8'b11111110;</w:t>
            </w:r>
          </w:p>
          <w:p w14:paraId="71906AC6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4C5D1ACD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2ADA017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</w:t>
            </w:r>
            <w:r w:rsidRPr="00494D65">
              <w:rPr>
                <w:rFonts w:hint="eastAsia"/>
                <w:sz w:val="21"/>
                <w:szCs w:val="21"/>
              </w:rPr>
              <w:t>再次验证</w:t>
            </w:r>
            <w:r w:rsidRPr="00494D65">
              <w:rPr>
                <w:rFonts w:hint="eastAsia"/>
                <w:sz w:val="21"/>
                <w:szCs w:val="21"/>
              </w:rPr>
              <w:t>s_n</w:t>
            </w:r>
            <w:r w:rsidRPr="00494D65">
              <w:rPr>
                <w:rFonts w:hint="eastAsia"/>
                <w:sz w:val="21"/>
                <w:szCs w:val="21"/>
              </w:rPr>
              <w:t>有效但无输入有效</w:t>
            </w:r>
          </w:p>
          <w:p w14:paraId="087707A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in_n = 8'b11111111;</w:t>
            </w:r>
          </w:p>
          <w:p w14:paraId="596D47D7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#20;</w:t>
            </w:r>
          </w:p>
          <w:p w14:paraId="5069E975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0A2E0BFE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// s_n</w:t>
            </w:r>
            <w:r w:rsidRPr="00494D65">
              <w:rPr>
                <w:rFonts w:hint="eastAsia"/>
                <w:sz w:val="21"/>
                <w:szCs w:val="21"/>
              </w:rPr>
              <w:t>无效，所有输入无效</w:t>
            </w:r>
          </w:p>
          <w:p w14:paraId="238EC4A0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    s_n = 1;</w:t>
            </w:r>
          </w:p>
          <w:p w14:paraId="3719EE31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lastRenderedPageBreak/>
              <w:t xml:space="preserve">        #20;</w:t>
            </w:r>
          </w:p>
          <w:p w14:paraId="78D38CE3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66D0DE6B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rFonts w:hint="eastAsia"/>
                <w:sz w:val="21"/>
                <w:szCs w:val="21"/>
              </w:rPr>
              <w:t xml:space="preserve">        $finish;  // </w:t>
            </w:r>
            <w:r w:rsidRPr="00494D65">
              <w:rPr>
                <w:rFonts w:hint="eastAsia"/>
                <w:sz w:val="21"/>
                <w:szCs w:val="21"/>
              </w:rPr>
              <w:t>结束仿真</w:t>
            </w:r>
          </w:p>
          <w:p w14:paraId="75F195BF" w14:textId="77777777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 xml:space="preserve">    end</w:t>
            </w:r>
          </w:p>
          <w:p w14:paraId="500AA949" w14:textId="77777777" w:rsidR="003D444B" w:rsidRPr="00494D65" w:rsidRDefault="003D444B" w:rsidP="003D444B">
            <w:pPr>
              <w:rPr>
                <w:sz w:val="21"/>
                <w:szCs w:val="21"/>
              </w:rPr>
            </w:pPr>
          </w:p>
          <w:p w14:paraId="18191CB6" w14:textId="440D3ABF" w:rsidR="003D444B" w:rsidRPr="00494D65" w:rsidRDefault="003D444B" w:rsidP="003D444B">
            <w:pPr>
              <w:rPr>
                <w:sz w:val="21"/>
                <w:szCs w:val="21"/>
              </w:rPr>
            </w:pPr>
            <w:r w:rsidRPr="00494D65">
              <w:rPr>
                <w:sz w:val="21"/>
                <w:szCs w:val="21"/>
              </w:rPr>
              <w:t>endmodule</w:t>
            </w:r>
          </w:p>
        </w:tc>
      </w:tr>
    </w:tbl>
    <w:p w14:paraId="2A64F8FE" w14:textId="77777777" w:rsidR="003D444B" w:rsidRPr="003D444B" w:rsidRDefault="003D444B" w:rsidP="003D444B">
      <w:pPr>
        <w:ind w:left="840"/>
        <w:rPr>
          <w:b/>
          <w:bCs/>
        </w:rPr>
      </w:pPr>
      <w:r w:rsidRPr="003D444B">
        <w:rPr>
          <w:b/>
          <w:bCs/>
        </w:rPr>
        <w:lastRenderedPageBreak/>
        <w:t>代码解释：</w:t>
      </w:r>
    </w:p>
    <w:p w14:paraId="7EB0EFFA" w14:textId="41EA43C2" w:rsidR="003D444B" w:rsidRPr="003D444B" w:rsidRDefault="003D444B" w:rsidP="003D444B">
      <w:pPr>
        <w:numPr>
          <w:ilvl w:val="0"/>
          <w:numId w:val="22"/>
        </w:numPr>
      </w:pPr>
      <w:r w:rsidRPr="003D444B">
        <w:rPr>
          <w:b/>
          <w:bCs/>
        </w:rPr>
        <w:t>timescale</w:t>
      </w:r>
      <w:r w:rsidRPr="003D444B">
        <w:t>：定义仿真时间单位为</w:t>
      </w:r>
      <w:r w:rsidRPr="003D444B">
        <w:t>1ns</w:t>
      </w:r>
      <w:r w:rsidRPr="003D444B">
        <w:t>，时间精度为</w:t>
      </w:r>
      <w:r w:rsidRPr="003D444B">
        <w:t>1ps</w:t>
      </w:r>
      <w:r w:rsidRPr="003D444B">
        <w:t>。</w:t>
      </w:r>
    </w:p>
    <w:p w14:paraId="64F34380" w14:textId="0A8F56F9" w:rsidR="003D444B" w:rsidRPr="003D444B" w:rsidRDefault="003D444B" w:rsidP="003D444B">
      <w:pPr>
        <w:numPr>
          <w:ilvl w:val="0"/>
          <w:numId w:val="22"/>
        </w:numPr>
      </w:pPr>
      <w:r w:rsidRPr="003D444B">
        <w:rPr>
          <w:b/>
          <w:bCs/>
        </w:rPr>
        <w:t>信号声明</w:t>
      </w:r>
      <w:r w:rsidRPr="003D444B">
        <w:t>：用</w:t>
      </w:r>
      <w:r w:rsidRPr="003D444B">
        <w:t>reg</w:t>
      </w:r>
      <w:r w:rsidRPr="003D444B">
        <w:t>类型声明输入信号</w:t>
      </w:r>
      <w:r w:rsidRPr="003D444B">
        <w:t>s_n</w:t>
      </w:r>
      <w:r w:rsidRPr="003D444B">
        <w:t>和</w:t>
      </w:r>
      <w:r w:rsidRPr="003D444B">
        <w:t>in_n</w:t>
      </w:r>
      <w:r w:rsidRPr="003D444B">
        <w:t>，用</w:t>
      </w:r>
      <w:r w:rsidRPr="003D444B">
        <w:t>wire</w:t>
      </w:r>
      <w:r w:rsidRPr="003D444B">
        <w:t>类型声明输出信号</w:t>
      </w:r>
      <w:r w:rsidRPr="003D444B">
        <w:t>y_ex_n</w:t>
      </w:r>
      <w:r w:rsidRPr="003D444B">
        <w:t>、</w:t>
      </w:r>
      <w:r w:rsidRPr="003D444B">
        <w:t>y_n</w:t>
      </w:r>
      <w:r w:rsidRPr="003D444B">
        <w:t>和</w:t>
      </w:r>
      <w:r w:rsidRPr="003D444B">
        <w:t>ys_n</w:t>
      </w:r>
      <w:r w:rsidRPr="003D444B">
        <w:t>。</w:t>
      </w:r>
    </w:p>
    <w:p w14:paraId="6371851A" w14:textId="2908A842" w:rsidR="003D444B" w:rsidRPr="003D444B" w:rsidRDefault="003D444B" w:rsidP="003D444B">
      <w:pPr>
        <w:numPr>
          <w:ilvl w:val="0"/>
          <w:numId w:val="22"/>
        </w:numPr>
      </w:pPr>
      <w:r w:rsidRPr="003D444B">
        <w:rPr>
          <w:b/>
          <w:bCs/>
        </w:rPr>
        <w:t>实例化</w:t>
      </w:r>
      <w:r w:rsidRPr="003D444B">
        <w:t>：实例化</w:t>
      </w:r>
      <w:r w:rsidR="00BE73FB" w:rsidRPr="00BE73FB">
        <w:t>priority_encoder_8bit</w:t>
      </w:r>
      <w:r w:rsidRPr="003D444B">
        <w:t>模块，将测试平台的信号与模块端口连接。</w:t>
      </w:r>
    </w:p>
    <w:p w14:paraId="150C1D1A" w14:textId="36917BE1" w:rsidR="003D444B" w:rsidRPr="003D444B" w:rsidRDefault="003D444B" w:rsidP="003D444B">
      <w:pPr>
        <w:numPr>
          <w:ilvl w:val="0"/>
          <w:numId w:val="22"/>
        </w:numPr>
      </w:pPr>
      <w:r w:rsidRPr="003D444B">
        <w:rPr>
          <w:b/>
          <w:bCs/>
        </w:rPr>
        <w:t>initial</w:t>
      </w:r>
      <w:r w:rsidRPr="003D444B">
        <w:rPr>
          <w:b/>
          <w:bCs/>
        </w:rPr>
        <w:t>块</w:t>
      </w:r>
      <w:r w:rsidRPr="003D444B">
        <w:t>：</w:t>
      </w:r>
    </w:p>
    <w:p w14:paraId="0CC51C15" w14:textId="664F2575" w:rsidR="003D444B" w:rsidRPr="003D444B" w:rsidRDefault="003D444B" w:rsidP="003D444B">
      <w:pPr>
        <w:numPr>
          <w:ilvl w:val="1"/>
          <w:numId w:val="22"/>
        </w:numPr>
      </w:pPr>
      <w:r w:rsidRPr="003D444B">
        <w:t>首先设置</w:t>
      </w:r>
      <w:r w:rsidRPr="003D444B">
        <w:t>s_n = 1</w:t>
      </w:r>
      <w:r w:rsidRPr="003D444B">
        <w:t>（无效）且</w:t>
      </w:r>
      <w:r w:rsidRPr="003D444B">
        <w:t>in_n</w:t>
      </w:r>
      <w:r w:rsidRPr="003D444B">
        <w:t>全为高电平（无效），等待一段时间。</w:t>
      </w:r>
    </w:p>
    <w:p w14:paraId="00D2F67F" w14:textId="055CE93A" w:rsidR="003D444B" w:rsidRPr="003D444B" w:rsidRDefault="003D444B" w:rsidP="003D444B">
      <w:pPr>
        <w:numPr>
          <w:ilvl w:val="1"/>
          <w:numId w:val="22"/>
        </w:numPr>
      </w:pPr>
      <w:r w:rsidRPr="003D444B">
        <w:t>然后设置</w:t>
      </w:r>
      <w:r w:rsidRPr="003D444B">
        <w:t>s_n = 0</w:t>
      </w:r>
      <w:r w:rsidRPr="003D444B">
        <w:t>（有效），验证无输入有效时的输出。</w:t>
      </w:r>
    </w:p>
    <w:p w14:paraId="384727B3" w14:textId="42B73D0B" w:rsidR="003D444B" w:rsidRPr="003D444B" w:rsidRDefault="003D444B" w:rsidP="003D444B">
      <w:pPr>
        <w:numPr>
          <w:ilvl w:val="1"/>
          <w:numId w:val="22"/>
        </w:numPr>
      </w:pPr>
      <w:r w:rsidRPr="003D444B">
        <w:t>依次设置</w:t>
      </w:r>
      <w:r w:rsidRPr="003D444B">
        <w:t>in_n</w:t>
      </w:r>
      <w:r w:rsidRPr="003D444B">
        <w:t>中不同位为低电平（有效），测试每个输入优先级对应的输出。</w:t>
      </w:r>
    </w:p>
    <w:p w14:paraId="1CCAD566" w14:textId="00EC8F77" w:rsidR="003D444B" w:rsidRPr="003D444B" w:rsidRDefault="003D444B" w:rsidP="003D444B">
      <w:pPr>
        <w:numPr>
          <w:ilvl w:val="1"/>
          <w:numId w:val="22"/>
        </w:numPr>
      </w:pPr>
      <w:r w:rsidRPr="003D444B">
        <w:t>再次设置</w:t>
      </w:r>
      <w:r w:rsidRPr="003D444B">
        <w:t>in_n</w:t>
      </w:r>
      <w:r w:rsidRPr="003D444B">
        <w:t>全为高电平（无效），验证</w:t>
      </w:r>
      <w:r w:rsidRPr="003D444B">
        <w:t>s_n</w:t>
      </w:r>
      <w:r w:rsidRPr="003D444B">
        <w:t>有效但无输入有效时的输出。</w:t>
      </w:r>
    </w:p>
    <w:p w14:paraId="2C69610E" w14:textId="0E4865E8" w:rsidR="003D444B" w:rsidRPr="003D444B" w:rsidRDefault="003D444B" w:rsidP="003D444B">
      <w:pPr>
        <w:numPr>
          <w:ilvl w:val="1"/>
          <w:numId w:val="22"/>
        </w:numPr>
      </w:pPr>
      <w:r w:rsidRPr="003D444B">
        <w:t>最后设置</w:t>
      </w:r>
      <w:r w:rsidRPr="003D444B">
        <w:t>s_n = 1</w:t>
      </w:r>
      <w:r w:rsidRPr="003D444B">
        <w:t>（无效），结束仿真。</w:t>
      </w:r>
    </w:p>
    <w:p w14:paraId="718F33CE" w14:textId="77777777" w:rsidR="003D444B" w:rsidRPr="003D444B" w:rsidRDefault="003D444B" w:rsidP="003D444B">
      <w:pPr>
        <w:ind w:left="840"/>
      </w:pPr>
    </w:p>
    <w:p w14:paraId="0E849204" w14:textId="5A3CF7D2" w:rsidR="00A52DEB" w:rsidRDefault="00A52DEB" w:rsidP="00A52DEB">
      <w:pPr>
        <w:pStyle w:val="af2"/>
        <w:numPr>
          <w:ilvl w:val="0"/>
          <w:numId w:val="16"/>
        </w:numPr>
        <w:spacing w:line="400" w:lineRule="exact"/>
        <w:ind w:firstLineChars="0"/>
      </w:pPr>
      <w:r>
        <w:rPr>
          <w:rFonts w:hint="eastAsia"/>
        </w:rPr>
        <w:t>编译</w:t>
      </w:r>
    </w:p>
    <w:p w14:paraId="2237EF2A" w14:textId="003700FD" w:rsidR="00CB5EEE" w:rsidRDefault="00CB5EEE" w:rsidP="00CB5EEE">
      <w:pPr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08FB2DA2" wp14:editId="2D5DF33A">
            <wp:simplePos x="0" y="0"/>
            <wp:positionH relativeFrom="column">
              <wp:posOffset>828040</wp:posOffset>
            </wp:positionH>
            <wp:positionV relativeFrom="paragraph">
              <wp:posOffset>623570</wp:posOffset>
            </wp:positionV>
            <wp:extent cx="4909185" cy="1755140"/>
            <wp:effectExtent l="0" t="0" r="5715" b="0"/>
            <wp:wrapTopAndBottom/>
            <wp:docPr id="40142009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20095" name="图片 40142009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7BA">
        <w:t>在</w:t>
      </w:r>
      <w:r w:rsidRPr="00A767BA">
        <w:t xml:space="preserve"> Vivado </w:t>
      </w:r>
      <w:r w:rsidRPr="00A767BA">
        <w:t>中执行</w:t>
      </w:r>
      <w:r w:rsidRPr="00A767BA">
        <w:t xml:space="preserve"> “Run Synthesis”</w:t>
      </w:r>
      <w:r w:rsidRPr="00A767BA">
        <w:t>，检查代码语法错误。编译结果显示无错误警告，如图</w:t>
      </w:r>
      <w:r w:rsidRPr="00A767BA">
        <w:t xml:space="preserve"> </w:t>
      </w:r>
      <w:r>
        <w:rPr>
          <w:rFonts w:hint="eastAsia"/>
        </w:rPr>
        <w:t>11</w:t>
      </w:r>
      <w:r w:rsidRPr="00A767BA">
        <w:t>所示</w:t>
      </w:r>
    </w:p>
    <w:p w14:paraId="24D360D3" w14:textId="17F2D291" w:rsidR="003D444B" w:rsidRPr="003D444B" w:rsidRDefault="00CB5EEE" w:rsidP="00817DBF">
      <w:pPr>
        <w:spacing w:line="240" w:lineRule="auto"/>
        <w:jc w:val="center"/>
      </w:pPr>
      <w:r w:rsidRPr="00817DBF">
        <w:rPr>
          <w:rFonts w:ascii="宋体" w:hAnsi="宋体" w:hint="eastAsia"/>
          <w:sz w:val="21"/>
          <w:szCs w:val="21"/>
        </w:rPr>
        <w:t>图11  编译成功界面</w:t>
      </w:r>
    </w:p>
    <w:p w14:paraId="0EE2676B" w14:textId="0AB6F8C0" w:rsidR="00A52DEB" w:rsidRPr="0010392F" w:rsidRDefault="00A52DEB" w:rsidP="00A52DEB">
      <w:pPr>
        <w:rPr>
          <w:color w:val="FF0000"/>
        </w:rPr>
      </w:pPr>
    </w:p>
    <w:p w14:paraId="3E79456E" w14:textId="77777777" w:rsidR="00CB5EEE" w:rsidRDefault="00CB5EEE" w:rsidP="006C3487">
      <w:pPr>
        <w:pStyle w:val="af4"/>
        <w:ind w:left="840" w:firstLineChars="0" w:firstLine="0"/>
      </w:pPr>
    </w:p>
    <w:p w14:paraId="1EA61DAF" w14:textId="26419EE4" w:rsidR="00A52DEB" w:rsidRDefault="00A52DEB" w:rsidP="00A52DEB">
      <w:pPr>
        <w:pStyle w:val="af4"/>
        <w:numPr>
          <w:ilvl w:val="0"/>
          <w:numId w:val="16"/>
        </w:numPr>
        <w:ind w:firstLineChars="0"/>
      </w:pPr>
      <w:r>
        <w:rPr>
          <w:rFonts w:hint="eastAsia"/>
        </w:rPr>
        <w:t>仿真</w:t>
      </w:r>
    </w:p>
    <w:p w14:paraId="3F77A6DA" w14:textId="11943ABF" w:rsidR="006C3487" w:rsidRDefault="006C3487" w:rsidP="006C3487">
      <w:pPr>
        <w:pStyle w:val="af4"/>
        <w:ind w:left="84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58D187FF" wp14:editId="13E7596A">
            <wp:simplePos x="0" y="0"/>
            <wp:positionH relativeFrom="column">
              <wp:posOffset>218440</wp:posOffset>
            </wp:positionH>
            <wp:positionV relativeFrom="paragraph">
              <wp:posOffset>659130</wp:posOffset>
            </wp:positionV>
            <wp:extent cx="6189345" cy="3185160"/>
            <wp:effectExtent l="0" t="0" r="1905" b="0"/>
            <wp:wrapTopAndBottom/>
            <wp:docPr id="5111343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4343" name="图片 51113434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67BA">
        <w:t>在</w:t>
      </w:r>
      <w:r w:rsidRPr="00A767BA">
        <w:t xml:space="preserve"> Vivado </w:t>
      </w:r>
      <w:r w:rsidRPr="00A767BA">
        <w:t>中执行</w:t>
      </w:r>
      <w:r w:rsidRPr="00A767BA">
        <w:t xml:space="preserve"> “Run Simulation”</w:t>
      </w:r>
      <w:r>
        <w:rPr>
          <w:rFonts w:hint="eastAsia"/>
        </w:rPr>
        <w:t>,</w:t>
      </w:r>
      <w:r w:rsidRPr="00A767BA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 w:hint="eastAsia"/>
          <w:shd w:val="clear" w:color="auto" w:fill="FFFFFF"/>
        </w:rPr>
        <w:t>之后</w:t>
      </w:r>
      <w:r w:rsidRPr="00A767BA">
        <w:t>打开仿真波形窗口</w:t>
      </w:r>
      <w:r>
        <w:rPr>
          <w:rFonts w:hint="eastAsia"/>
        </w:rPr>
        <w:t>，仿真结果图如图</w:t>
      </w:r>
      <w:r>
        <w:rPr>
          <w:rFonts w:hint="eastAsia"/>
        </w:rPr>
        <w:t>12</w:t>
      </w:r>
      <w:r>
        <w:rPr>
          <w:rFonts w:hint="eastAsia"/>
        </w:rPr>
        <w:t>所示</w:t>
      </w:r>
      <w:r w:rsidR="00C552E4">
        <w:rPr>
          <w:rFonts w:hint="eastAsia"/>
        </w:rPr>
        <w:t>，与</w:t>
      </w:r>
      <w:r w:rsidR="00D40A21" w:rsidRPr="00D40A21">
        <w:rPr>
          <w:rFonts w:hint="eastAsia"/>
        </w:rPr>
        <w:t>74HC148</w:t>
      </w:r>
      <w:r w:rsidR="00D40A21">
        <w:rPr>
          <w:rFonts w:hint="eastAsia"/>
        </w:rPr>
        <w:t>编码器输入输出</w:t>
      </w:r>
      <w:r w:rsidR="00C552E4">
        <w:rPr>
          <w:rFonts w:hint="eastAsia"/>
        </w:rPr>
        <w:t>结果一致。</w:t>
      </w:r>
    </w:p>
    <w:p w14:paraId="6C49DC78" w14:textId="20F95306" w:rsidR="004B1B4F" w:rsidRDefault="006C3487" w:rsidP="00817DBF">
      <w:pPr>
        <w:spacing w:line="240" w:lineRule="auto"/>
        <w:jc w:val="center"/>
      </w:pPr>
      <w:r w:rsidRPr="00817DBF">
        <w:rPr>
          <w:rFonts w:ascii="宋体" w:hAnsi="宋体" w:hint="eastAsia"/>
          <w:sz w:val="21"/>
          <w:szCs w:val="21"/>
        </w:rPr>
        <w:t>图1</w:t>
      </w:r>
      <w:r w:rsidR="00980990" w:rsidRPr="00817DBF">
        <w:rPr>
          <w:rFonts w:ascii="宋体" w:hAnsi="宋体" w:hint="eastAsia"/>
          <w:sz w:val="21"/>
          <w:szCs w:val="21"/>
        </w:rPr>
        <w:t>2</w:t>
      </w:r>
      <w:r w:rsidRPr="00817DBF">
        <w:rPr>
          <w:rFonts w:ascii="宋体" w:hAnsi="宋体" w:hint="eastAsia"/>
          <w:sz w:val="21"/>
          <w:szCs w:val="21"/>
        </w:rPr>
        <w:t xml:space="preserve">  仿真页面</w:t>
      </w:r>
    </w:p>
    <w:p w14:paraId="65CD83AF" w14:textId="781597AB" w:rsidR="00A52DEB" w:rsidRPr="0010392F" w:rsidRDefault="00A52DEB" w:rsidP="00A52DEB">
      <w:pPr>
        <w:rPr>
          <w:color w:val="FF0000"/>
        </w:rPr>
      </w:pPr>
    </w:p>
    <w:p w14:paraId="1841CADC" w14:textId="5433617E" w:rsidR="00A52DEB" w:rsidRDefault="00A52DEB" w:rsidP="00A52DEB">
      <w:pPr>
        <w:pStyle w:val="af4"/>
        <w:numPr>
          <w:ilvl w:val="0"/>
          <w:numId w:val="16"/>
        </w:numPr>
        <w:ind w:firstLineChars="0"/>
      </w:pPr>
      <w:r>
        <w:rPr>
          <w:rFonts w:hint="eastAsia"/>
        </w:rPr>
        <w:t>结论</w:t>
      </w:r>
    </w:p>
    <w:p w14:paraId="3E4FBBA0" w14:textId="75B5797E" w:rsidR="00D27B7A" w:rsidRPr="00836C32" w:rsidRDefault="004B1B4F" w:rsidP="00836C32">
      <w:pPr>
        <w:pStyle w:val="af4"/>
        <w:ind w:left="840" w:firstLineChars="0" w:firstLine="0"/>
      </w:pPr>
      <w:r w:rsidRPr="004B1B4F">
        <w:t>通过优先编码器设计，掌握了优先级逻辑的硬件描述方法，验证了</w:t>
      </w:r>
      <w:r w:rsidRPr="004B1B4F">
        <w:t xml:space="preserve"> casez </w:t>
      </w:r>
      <w:r w:rsidRPr="004B1B4F">
        <w:t>语句在优先级电路中的应用，确保了高位输入优先响应的正确性。</w:t>
      </w:r>
    </w:p>
    <w:p w14:paraId="13DDCF7B" w14:textId="77777777" w:rsidR="000C222D" w:rsidRDefault="000C222D" w:rsidP="000C222D"/>
    <w:p w14:paraId="3F6D70CF" w14:textId="77777777" w:rsidR="004440D2" w:rsidRDefault="00DF1E7F" w:rsidP="00384ADC">
      <w:pPr>
        <w:pStyle w:val="1"/>
        <w:spacing w:line="360" w:lineRule="auto"/>
        <w:jc w:val="left"/>
      </w:pPr>
      <w:bookmarkStart w:id="6" w:name="_Toc73775605"/>
      <w:r>
        <w:rPr>
          <w:rFonts w:hint="eastAsia"/>
        </w:rPr>
        <w:t>五</w:t>
      </w:r>
      <w:r w:rsidR="00C55CB3">
        <w:rPr>
          <w:rFonts w:hint="eastAsia"/>
        </w:rPr>
        <w:t>、</w:t>
      </w:r>
      <w:bookmarkEnd w:id="6"/>
      <w:r w:rsidR="00BE132F">
        <w:rPr>
          <w:rFonts w:hint="eastAsia"/>
        </w:rPr>
        <w:t>总结</w:t>
      </w:r>
    </w:p>
    <w:p w14:paraId="648D87D8" w14:textId="77777777" w:rsidR="00C139E6" w:rsidRDefault="00BE132F" w:rsidP="00384ADC">
      <w:pPr>
        <w:pStyle w:val="2"/>
        <w:spacing w:line="360" w:lineRule="auto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遇到的问题和解决方法</w:t>
      </w:r>
    </w:p>
    <w:p w14:paraId="28E29A7A" w14:textId="4FFA2663" w:rsidR="004B1B4F" w:rsidRPr="004B1B4F" w:rsidRDefault="004B1B4F" w:rsidP="00836C32">
      <w:pPr>
        <w:numPr>
          <w:ilvl w:val="0"/>
          <w:numId w:val="23"/>
        </w:numPr>
      </w:pPr>
      <w:r w:rsidRPr="004B1B4F">
        <w:rPr>
          <w:b/>
          <w:bCs/>
        </w:rPr>
        <w:t>问题</w:t>
      </w:r>
      <w:r w:rsidRPr="004B1B4F">
        <w:rPr>
          <w:b/>
          <w:bCs/>
        </w:rPr>
        <w:t xml:space="preserve"> </w:t>
      </w:r>
      <w:r w:rsidRPr="004B1B4F">
        <w:t>：仿真波形未显示完整时间轴。</w:t>
      </w:r>
      <w:r w:rsidRPr="004B1B4F">
        <w:br/>
      </w:r>
      <w:r w:rsidRPr="004B1B4F">
        <w:rPr>
          <w:b/>
          <w:bCs/>
        </w:rPr>
        <w:t>解决方法</w:t>
      </w:r>
      <w:r w:rsidRPr="004B1B4F">
        <w:t>：在测试文件中增加时间延迟（如</w:t>
      </w:r>
      <w:r w:rsidRPr="004B1B4F">
        <w:t>#</w:t>
      </w:r>
      <w:r>
        <w:rPr>
          <w:rFonts w:hint="eastAsia"/>
        </w:rPr>
        <w:t>2</w:t>
      </w:r>
      <w:r w:rsidRPr="004B1B4F">
        <w:t>0</w:t>
      </w:r>
      <w:r w:rsidRPr="004B1B4F">
        <w:t>），并调整波形窗口显示范围，确保激励信号和输出稳定。</w:t>
      </w:r>
    </w:p>
    <w:p w14:paraId="24A150B9" w14:textId="77777777" w:rsidR="00981B00" w:rsidRPr="004B1B4F" w:rsidRDefault="00981B00" w:rsidP="00384ADC"/>
    <w:p w14:paraId="5BA28838" w14:textId="77777777" w:rsidR="00BE132F" w:rsidRDefault="00BE132F" w:rsidP="00384ADC">
      <w:pPr>
        <w:pStyle w:val="2"/>
        <w:spacing w:line="360" w:lineRule="auto"/>
      </w:pPr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收获和体会</w:t>
      </w:r>
    </w:p>
    <w:p w14:paraId="6AA916BF" w14:textId="77777777" w:rsidR="004B1B4F" w:rsidRPr="004B1B4F" w:rsidRDefault="004B1B4F" w:rsidP="004B1B4F">
      <w:pPr>
        <w:numPr>
          <w:ilvl w:val="0"/>
          <w:numId w:val="25"/>
        </w:numPr>
      </w:pPr>
      <w:r w:rsidRPr="004B1B4F">
        <w:t>掌握了</w:t>
      </w:r>
      <w:r w:rsidRPr="004B1B4F">
        <w:t xml:space="preserve"> Verilog HDL </w:t>
      </w:r>
      <w:r w:rsidRPr="004B1B4F">
        <w:t>的模块化设计思想，理解了硬件描述语言与实际电路的映射关系。</w:t>
      </w:r>
    </w:p>
    <w:p w14:paraId="73DA7D12" w14:textId="77777777" w:rsidR="004B1B4F" w:rsidRPr="004B1B4F" w:rsidRDefault="004B1B4F" w:rsidP="004B1B4F">
      <w:pPr>
        <w:numPr>
          <w:ilvl w:val="0"/>
          <w:numId w:val="25"/>
        </w:numPr>
      </w:pPr>
      <w:r w:rsidRPr="004B1B4F">
        <w:t>熟悉了</w:t>
      </w:r>
      <w:r w:rsidRPr="004B1B4F">
        <w:t xml:space="preserve"> Vivado </w:t>
      </w:r>
      <w:r w:rsidRPr="004B1B4F">
        <w:t>工具链的使用流程，包括工程管理、代码调试、仿真验证及综合分析，提升了数字系统设计的实践能力。</w:t>
      </w:r>
    </w:p>
    <w:p w14:paraId="1FFCFF1F" w14:textId="77777777" w:rsidR="004B1B4F" w:rsidRPr="004B1B4F" w:rsidRDefault="004B1B4F" w:rsidP="004B1B4F">
      <w:pPr>
        <w:numPr>
          <w:ilvl w:val="0"/>
          <w:numId w:val="25"/>
        </w:numPr>
      </w:pPr>
      <w:r w:rsidRPr="004B1B4F">
        <w:t>认识到逻辑设计中优先级判断的关键作用，学会通过</w:t>
      </w:r>
      <w:r w:rsidRPr="004B1B4F">
        <w:t xml:space="preserve"> casez </w:t>
      </w:r>
      <w:r w:rsidRPr="004B1B4F">
        <w:t>等语句实现高效的优先级编码逻辑，为后续复杂数字系统设计积累了经验。</w:t>
      </w:r>
    </w:p>
    <w:p w14:paraId="7FEAF9FF" w14:textId="77777777" w:rsidR="004B1B4F" w:rsidRPr="004B1B4F" w:rsidRDefault="004B1B4F" w:rsidP="004B1B4F"/>
    <w:p w14:paraId="22481165" w14:textId="754D3BFD" w:rsidR="00A9101F" w:rsidRPr="00695244" w:rsidRDefault="00A9101F" w:rsidP="00695244">
      <w:pPr>
        <w:spacing w:line="240" w:lineRule="auto"/>
        <w:rPr>
          <w:rFonts w:ascii="Times New Roman" w:eastAsia="黑体" w:hAnsi="Times New Roman" w:hint="eastAsia"/>
          <w:kern w:val="44"/>
          <w:sz w:val="32"/>
        </w:rPr>
      </w:pPr>
    </w:p>
    <w:sectPr w:rsidR="00A9101F" w:rsidRPr="00695244" w:rsidSect="00332785">
      <w:headerReference w:type="default" r:id="rId38"/>
      <w:footerReference w:type="default" r:id="rId39"/>
      <w:pgSz w:w="11907" w:h="16840"/>
      <w:pgMar w:top="1440" w:right="1080" w:bottom="1440" w:left="1080" w:header="851" w:footer="850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AE88" w14:textId="77777777" w:rsidR="00BD0CC1" w:rsidRDefault="00BD0CC1" w:rsidP="00DB53D5">
      <w:r>
        <w:separator/>
      </w:r>
    </w:p>
  </w:endnote>
  <w:endnote w:type="continuationSeparator" w:id="0">
    <w:p w14:paraId="598A70B9" w14:textId="77777777" w:rsidR="00BD0CC1" w:rsidRDefault="00BD0CC1" w:rsidP="00DB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00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17AB" w14:textId="77777777" w:rsidR="00024148" w:rsidRDefault="00024148">
    <w:pPr>
      <w:pStyle w:val="a5"/>
      <w:jc w:val="center"/>
    </w:pPr>
  </w:p>
  <w:p w14:paraId="6FEDBEB4" w14:textId="77777777" w:rsidR="007D1F93" w:rsidRDefault="007D1F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EFBE" w14:textId="77777777" w:rsidR="00BD0CC1" w:rsidRDefault="00BD0CC1" w:rsidP="00DB53D5">
      <w:r>
        <w:separator/>
      </w:r>
    </w:p>
  </w:footnote>
  <w:footnote w:type="continuationSeparator" w:id="0">
    <w:p w14:paraId="298475D7" w14:textId="77777777" w:rsidR="00BD0CC1" w:rsidRDefault="00BD0CC1" w:rsidP="00DB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E465E" w14:textId="77777777" w:rsidR="00DA1038" w:rsidRPr="00C602B4" w:rsidRDefault="00DA1038" w:rsidP="00C602B4">
    <w:pPr>
      <w:pStyle w:val="a3"/>
      <w:pBdr>
        <w:bottom w:val="none" w:sz="0" w:space="0" w:color="auto"/>
      </w:pBdr>
      <w:rPr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lvl w:ilvl="0">
      <w:start w:val="4"/>
      <w:numFmt w:val="decimal"/>
      <w:suff w:val="space"/>
      <w:lvlText w:val="第%1章"/>
      <w:lvlJc w:val="left"/>
    </w:lvl>
  </w:abstractNum>
  <w:abstractNum w:abstractNumId="1" w15:restartNumberingAfterBreak="0">
    <w:nsid w:val="00000008"/>
    <w:multiLevelType w:val="singleLevel"/>
    <w:tmpl w:val="0000000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F"/>
    <w:multiLevelType w:val="singleLevel"/>
    <w:tmpl w:val="0000000F"/>
    <w:lvl w:ilvl="0">
      <w:start w:val="1"/>
      <w:numFmt w:val="decimal"/>
      <w:suff w:val="space"/>
      <w:lvlText w:val="第%1章"/>
      <w:lvlJc w:val="left"/>
    </w:lvl>
  </w:abstractNum>
  <w:abstractNum w:abstractNumId="3" w15:restartNumberingAfterBreak="0">
    <w:nsid w:val="00000011"/>
    <w:multiLevelType w:val="singleLevel"/>
    <w:tmpl w:val="00000011"/>
    <w:lvl w:ilvl="0">
      <w:start w:val="2"/>
      <w:numFmt w:val="decimal"/>
      <w:suff w:val="space"/>
      <w:lvlText w:val="第%1章"/>
      <w:lvlJc w:val="left"/>
    </w:lvl>
  </w:abstractNum>
  <w:abstractNum w:abstractNumId="4" w15:restartNumberingAfterBreak="0">
    <w:nsid w:val="00000012"/>
    <w:multiLevelType w:val="singleLevel"/>
    <w:tmpl w:val="0000001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00000013"/>
    <w:multiLevelType w:val="singleLevel"/>
    <w:tmpl w:val="00000013"/>
    <w:lvl w:ilvl="0">
      <w:start w:val="1"/>
      <w:numFmt w:val="decimal"/>
      <w:suff w:val="nothing"/>
      <w:lvlText w:val="%1."/>
      <w:lvlJc w:val="left"/>
      <w:pPr>
        <w:ind w:left="0"/>
      </w:pPr>
    </w:lvl>
  </w:abstractNum>
  <w:abstractNum w:abstractNumId="6" w15:restartNumberingAfterBreak="0">
    <w:nsid w:val="00000014"/>
    <w:multiLevelType w:val="singleLevel"/>
    <w:tmpl w:val="00000014"/>
    <w:lvl w:ilvl="0">
      <w:start w:val="2"/>
      <w:numFmt w:val="decimal"/>
      <w:suff w:val="nothing"/>
      <w:lvlText w:val="第%1章"/>
      <w:lvlJc w:val="left"/>
    </w:lvl>
  </w:abstractNum>
  <w:abstractNum w:abstractNumId="7" w15:restartNumberingAfterBreak="0">
    <w:nsid w:val="01C642A7"/>
    <w:multiLevelType w:val="hybridMultilevel"/>
    <w:tmpl w:val="F9E6ADA0"/>
    <w:lvl w:ilvl="0" w:tplc="89CE11EC">
      <w:start w:val="1"/>
      <w:numFmt w:val="decimalEnclosedCircle"/>
      <w:lvlText w:val="%1"/>
      <w:lvlJc w:val="left"/>
      <w:pPr>
        <w:ind w:left="84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02FA6240"/>
    <w:multiLevelType w:val="multilevel"/>
    <w:tmpl w:val="DE5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65CF6"/>
    <w:multiLevelType w:val="hybridMultilevel"/>
    <w:tmpl w:val="22D6DD9C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0BDD4447"/>
    <w:multiLevelType w:val="multilevel"/>
    <w:tmpl w:val="390CD34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93BBE"/>
    <w:multiLevelType w:val="hybridMultilevel"/>
    <w:tmpl w:val="3AC85930"/>
    <w:lvl w:ilvl="0" w:tplc="FC76CF16">
      <w:start w:val="1"/>
      <w:numFmt w:val="decimal"/>
      <w:lvlText w:val="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14E12EF5"/>
    <w:multiLevelType w:val="hybridMultilevel"/>
    <w:tmpl w:val="2CA87AF2"/>
    <w:lvl w:ilvl="0" w:tplc="04090009">
      <w:start w:val="1"/>
      <w:numFmt w:val="bullet"/>
      <w:lvlText w:val="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3" w15:restartNumberingAfterBreak="0">
    <w:nsid w:val="23A076F1"/>
    <w:multiLevelType w:val="hybridMultilevel"/>
    <w:tmpl w:val="B250404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7BD3B1C"/>
    <w:multiLevelType w:val="multilevel"/>
    <w:tmpl w:val="C60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4221B"/>
    <w:multiLevelType w:val="multilevel"/>
    <w:tmpl w:val="6212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2406C"/>
    <w:multiLevelType w:val="hybridMultilevel"/>
    <w:tmpl w:val="47B680A4"/>
    <w:lvl w:ilvl="0" w:tplc="23A00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403CE5"/>
    <w:multiLevelType w:val="hybridMultilevel"/>
    <w:tmpl w:val="A6B02B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84311DB"/>
    <w:multiLevelType w:val="multilevel"/>
    <w:tmpl w:val="67B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742D5"/>
    <w:multiLevelType w:val="hybridMultilevel"/>
    <w:tmpl w:val="C00C13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57F58DD"/>
    <w:multiLevelType w:val="multilevel"/>
    <w:tmpl w:val="B01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A00D2"/>
    <w:multiLevelType w:val="hybridMultilevel"/>
    <w:tmpl w:val="4A4CB83A"/>
    <w:lvl w:ilvl="0" w:tplc="D8CC9038">
      <w:start w:val="1"/>
      <w:numFmt w:val="decimal"/>
      <w:lvlText w:val="(%1)"/>
      <w:lvlJc w:val="left"/>
      <w:pPr>
        <w:ind w:left="728" w:hanging="360"/>
      </w:pPr>
      <w:rPr>
        <w:rFonts w:hint="default"/>
        <w:color w:val="333333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8" w:hanging="420"/>
      </w:pPr>
    </w:lvl>
    <w:lvl w:ilvl="2" w:tplc="0409001B" w:tentative="1">
      <w:start w:val="1"/>
      <w:numFmt w:val="lowerRoman"/>
      <w:lvlText w:val="%3."/>
      <w:lvlJc w:val="right"/>
      <w:pPr>
        <w:ind w:left="1628" w:hanging="420"/>
      </w:pPr>
    </w:lvl>
    <w:lvl w:ilvl="3" w:tplc="0409000F" w:tentative="1">
      <w:start w:val="1"/>
      <w:numFmt w:val="decimal"/>
      <w:lvlText w:val="%4."/>
      <w:lvlJc w:val="left"/>
      <w:pPr>
        <w:ind w:left="2048" w:hanging="420"/>
      </w:pPr>
    </w:lvl>
    <w:lvl w:ilvl="4" w:tplc="04090019" w:tentative="1">
      <w:start w:val="1"/>
      <w:numFmt w:val="lowerLetter"/>
      <w:lvlText w:val="%5)"/>
      <w:lvlJc w:val="left"/>
      <w:pPr>
        <w:ind w:left="2468" w:hanging="420"/>
      </w:pPr>
    </w:lvl>
    <w:lvl w:ilvl="5" w:tplc="0409001B" w:tentative="1">
      <w:start w:val="1"/>
      <w:numFmt w:val="lowerRoman"/>
      <w:lvlText w:val="%6."/>
      <w:lvlJc w:val="right"/>
      <w:pPr>
        <w:ind w:left="2888" w:hanging="420"/>
      </w:pPr>
    </w:lvl>
    <w:lvl w:ilvl="6" w:tplc="0409000F" w:tentative="1">
      <w:start w:val="1"/>
      <w:numFmt w:val="decimal"/>
      <w:lvlText w:val="%7."/>
      <w:lvlJc w:val="left"/>
      <w:pPr>
        <w:ind w:left="3308" w:hanging="420"/>
      </w:pPr>
    </w:lvl>
    <w:lvl w:ilvl="7" w:tplc="04090019" w:tentative="1">
      <w:start w:val="1"/>
      <w:numFmt w:val="lowerLetter"/>
      <w:lvlText w:val="%8)"/>
      <w:lvlJc w:val="left"/>
      <w:pPr>
        <w:ind w:left="3728" w:hanging="420"/>
      </w:pPr>
    </w:lvl>
    <w:lvl w:ilvl="8" w:tplc="0409001B" w:tentative="1">
      <w:start w:val="1"/>
      <w:numFmt w:val="lowerRoman"/>
      <w:lvlText w:val="%9."/>
      <w:lvlJc w:val="right"/>
      <w:pPr>
        <w:ind w:left="4148" w:hanging="420"/>
      </w:pPr>
    </w:lvl>
  </w:abstractNum>
  <w:abstractNum w:abstractNumId="22" w15:restartNumberingAfterBreak="0">
    <w:nsid w:val="4AC64DBC"/>
    <w:multiLevelType w:val="hybridMultilevel"/>
    <w:tmpl w:val="E864E512"/>
    <w:lvl w:ilvl="0" w:tplc="FC76CF16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A135298"/>
    <w:multiLevelType w:val="hybridMultilevel"/>
    <w:tmpl w:val="CAEA026C"/>
    <w:lvl w:ilvl="0" w:tplc="48B6BC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DBC4310"/>
    <w:multiLevelType w:val="hybridMultilevel"/>
    <w:tmpl w:val="D2AA57B4"/>
    <w:lvl w:ilvl="0" w:tplc="27927CDE">
      <w:start w:val="1"/>
      <w:numFmt w:val="decimalEnclosedCircle"/>
      <w:lvlText w:val="%1"/>
      <w:lvlJc w:val="left"/>
      <w:pPr>
        <w:ind w:left="84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67E92E92"/>
    <w:multiLevelType w:val="hybridMultilevel"/>
    <w:tmpl w:val="056698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F6C4070"/>
    <w:multiLevelType w:val="hybridMultilevel"/>
    <w:tmpl w:val="A9D0039C"/>
    <w:lvl w:ilvl="0" w:tplc="FC76CF16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2684839"/>
    <w:multiLevelType w:val="multilevel"/>
    <w:tmpl w:val="F998C7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CC44403"/>
    <w:multiLevelType w:val="multilevel"/>
    <w:tmpl w:val="C96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4050">
    <w:abstractNumId w:val="2"/>
  </w:num>
  <w:num w:numId="2" w16cid:durableId="880631904">
    <w:abstractNumId w:val="27"/>
  </w:num>
  <w:num w:numId="3" w16cid:durableId="556864035">
    <w:abstractNumId w:val="6"/>
  </w:num>
  <w:num w:numId="4" w16cid:durableId="54819201">
    <w:abstractNumId w:val="3"/>
  </w:num>
  <w:num w:numId="5" w16cid:durableId="1566065984">
    <w:abstractNumId w:val="7"/>
  </w:num>
  <w:num w:numId="6" w16cid:durableId="839007551">
    <w:abstractNumId w:val="21"/>
  </w:num>
  <w:num w:numId="7" w16cid:durableId="766850027">
    <w:abstractNumId w:val="0"/>
  </w:num>
  <w:num w:numId="8" w16cid:durableId="2037658373">
    <w:abstractNumId w:val="4"/>
  </w:num>
  <w:num w:numId="9" w16cid:durableId="272981940">
    <w:abstractNumId w:val="1"/>
  </w:num>
  <w:num w:numId="10" w16cid:durableId="583297907">
    <w:abstractNumId w:val="5"/>
  </w:num>
  <w:num w:numId="11" w16cid:durableId="1941183698">
    <w:abstractNumId w:val="17"/>
  </w:num>
  <w:num w:numId="12" w16cid:durableId="1858423859">
    <w:abstractNumId w:val="25"/>
  </w:num>
  <w:num w:numId="13" w16cid:durableId="1209799804">
    <w:abstractNumId w:val="19"/>
  </w:num>
  <w:num w:numId="14" w16cid:durableId="1609505766">
    <w:abstractNumId w:val="9"/>
  </w:num>
  <w:num w:numId="15" w16cid:durableId="559244766">
    <w:abstractNumId w:val="24"/>
  </w:num>
  <w:num w:numId="16" w16cid:durableId="518131302">
    <w:abstractNumId w:val="13"/>
  </w:num>
  <w:num w:numId="17" w16cid:durableId="1542285757">
    <w:abstractNumId w:val="23"/>
  </w:num>
  <w:num w:numId="18" w16cid:durableId="102773195">
    <w:abstractNumId w:val="16"/>
  </w:num>
  <w:num w:numId="19" w16cid:durableId="110058586">
    <w:abstractNumId w:val="15"/>
  </w:num>
  <w:num w:numId="20" w16cid:durableId="1173372526">
    <w:abstractNumId w:val="14"/>
  </w:num>
  <w:num w:numId="21" w16cid:durableId="2114396852">
    <w:abstractNumId w:val="28"/>
  </w:num>
  <w:num w:numId="22" w16cid:durableId="1701660150">
    <w:abstractNumId w:val="20"/>
  </w:num>
  <w:num w:numId="23" w16cid:durableId="139537370">
    <w:abstractNumId w:val="8"/>
  </w:num>
  <w:num w:numId="24" w16cid:durableId="1454669236">
    <w:abstractNumId w:val="18"/>
  </w:num>
  <w:num w:numId="25" w16cid:durableId="141041302">
    <w:abstractNumId w:val="10"/>
  </w:num>
  <w:num w:numId="26" w16cid:durableId="556821706">
    <w:abstractNumId w:val="22"/>
  </w:num>
  <w:num w:numId="27" w16cid:durableId="1091702223">
    <w:abstractNumId w:val="26"/>
  </w:num>
  <w:num w:numId="28" w16cid:durableId="2004963393">
    <w:abstractNumId w:val="11"/>
  </w:num>
  <w:num w:numId="29" w16cid:durableId="1873302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D5"/>
    <w:rsid w:val="000016DA"/>
    <w:rsid w:val="0000402D"/>
    <w:rsid w:val="00011D02"/>
    <w:rsid w:val="000128AA"/>
    <w:rsid w:val="00014AEC"/>
    <w:rsid w:val="0001535E"/>
    <w:rsid w:val="0001652E"/>
    <w:rsid w:val="00017824"/>
    <w:rsid w:val="0002088E"/>
    <w:rsid w:val="00020BCD"/>
    <w:rsid w:val="000236BC"/>
    <w:rsid w:val="00024148"/>
    <w:rsid w:val="00025B29"/>
    <w:rsid w:val="000266F3"/>
    <w:rsid w:val="000277D0"/>
    <w:rsid w:val="00031DB1"/>
    <w:rsid w:val="0003473B"/>
    <w:rsid w:val="00035AAB"/>
    <w:rsid w:val="000378FD"/>
    <w:rsid w:val="0003790B"/>
    <w:rsid w:val="00046871"/>
    <w:rsid w:val="00047E1F"/>
    <w:rsid w:val="00050AE0"/>
    <w:rsid w:val="000516C2"/>
    <w:rsid w:val="00052410"/>
    <w:rsid w:val="00055507"/>
    <w:rsid w:val="00055641"/>
    <w:rsid w:val="000573CE"/>
    <w:rsid w:val="0005755A"/>
    <w:rsid w:val="000601ED"/>
    <w:rsid w:val="00060869"/>
    <w:rsid w:val="0006136D"/>
    <w:rsid w:val="000619FA"/>
    <w:rsid w:val="00062D0E"/>
    <w:rsid w:val="0006334C"/>
    <w:rsid w:val="00066EBA"/>
    <w:rsid w:val="00066F24"/>
    <w:rsid w:val="000754AC"/>
    <w:rsid w:val="00076BB4"/>
    <w:rsid w:val="00082C95"/>
    <w:rsid w:val="00082F08"/>
    <w:rsid w:val="00083159"/>
    <w:rsid w:val="00083513"/>
    <w:rsid w:val="00084390"/>
    <w:rsid w:val="00084E80"/>
    <w:rsid w:val="00085EBC"/>
    <w:rsid w:val="0008621D"/>
    <w:rsid w:val="00093270"/>
    <w:rsid w:val="00094296"/>
    <w:rsid w:val="000950F6"/>
    <w:rsid w:val="00097591"/>
    <w:rsid w:val="000A0A15"/>
    <w:rsid w:val="000A3460"/>
    <w:rsid w:val="000A3487"/>
    <w:rsid w:val="000A3A63"/>
    <w:rsid w:val="000B1A9E"/>
    <w:rsid w:val="000B1FB5"/>
    <w:rsid w:val="000B3B1E"/>
    <w:rsid w:val="000B4120"/>
    <w:rsid w:val="000B44E2"/>
    <w:rsid w:val="000B467B"/>
    <w:rsid w:val="000B4930"/>
    <w:rsid w:val="000B5B7D"/>
    <w:rsid w:val="000C0D77"/>
    <w:rsid w:val="000C222D"/>
    <w:rsid w:val="000C26C9"/>
    <w:rsid w:val="000C5888"/>
    <w:rsid w:val="000C5FE7"/>
    <w:rsid w:val="000C6AB9"/>
    <w:rsid w:val="000D005F"/>
    <w:rsid w:val="000D06B3"/>
    <w:rsid w:val="000D3BED"/>
    <w:rsid w:val="000D5EF3"/>
    <w:rsid w:val="000D70F5"/>
    <w:rsid w:val="000E0D2F"/>
    <w:rsid w:val="000E2C96"/>
    <w:rsid w:val="000E5984"/>
    <w:rsid w:val="000F1197"/>
    <w:rsid w:val="000F57AF"/>
    <w:rsid w:val="000F5ED1"/>
    <w:rsid w:val="000F7225"/>
    <w:rsid w:val="0010099D"/>
    <w:rsid w:val="0010392F"/>
    <w:rsid w:val="00104AB2"/>
    <w:rsid w:val="001111CE"/>
    <w:rsid w:val="00111226"/>
    <w:rsid w:val="00111552"/>
    <w:rsid w:val="001119DE"/>
    <w:rsid w:val="00114AF9"/>
    <w:rsid w:val="00115FEA"/>
    <w:rsid w:val="001161EF"/>
    <w:rsid w:val="0012095E"/>
    <w:rsid w:val="00123F46"/>
    <w:rsid w:val="00125321"/>
    <w:rsid w:val="0012726F"/>
    <w:rsid w:val="00127634"/>
    <w:rsid w:val="00127659"/>
    <w:rsid w:val="00130C28"/>
    <w:rsid w:val="0013472E"/>
    <w:rsid w:val="00134759"/>
    <w:rsid w:val="00135548"/>
    <w:rsid w:val="00140FB7"/>
    <w:rsid w:val="001430B7"/>
    <w:rsid w:val="00144D60"/>
    <w:rsid w:val="00146729"/>
    <w:rsid w:val="0015156A"/>
    <w:rsid w:val="00151904"/>
    <w:rsid w:val="00152031"/>
    <w:rsid w:val="0015347B"/>
    <w:rsid w:val="00156778"/>
    <w:rsid w:val="00156D94"/>
    <w:rsid w:val="00157EC6"/>
    <w:rsid w:val="00161F41"/>
    <w:rsid w:val="00163EE2"/>
    <w:rsid w:val="00164385"/>
    <w:rsid w:val="001657EA"/>
    <w:rsid w:val="00167156"/>
    <w:rsid w:val="0017132D"/>
    <w:rsid w:val="00173E6D"/>
    <w:rsid w:val="00176619"/>
    <w:rsid w:val="0017698D"/>
    <w:rsid w:val="001815D3"/>
    <w:rsid w:val="00183348"/>
    <w:rsid w:val="00184BCA"/>
    <w:rsid w:val="0018618F"/>
    <w:rsid w:val="001876EC"/>
    <w:rsid w:val="001909D6"/>
    <w:rsid w:val="001948D6"/>
    <w:rsid w:val="0019667B"/>
    <w:rsid w:val="001969C6"/>
    <w:rsid w:val="00197EF8"/>
    <w:rsid w:val="001A068D"/>
    <w:rsid w:val="001A1847"/>
    <w:rsid w:val="001A2517"/>
    <w:rsid w:val="001A58FC"/>
    <w:rsid w:val="001A6AC9"/>
    <w:rsid w:val="001A76D6"/>
    <w:rsid w:val="001B1F3C"/>
    <w:rsid w:val="001B5124"/>
    <w:rsid w:val="001B5440"/>
    <w:rsid w:val="001B578E"/>
    <w:rsid w:val="001B6594"/>
    <w:rsid w:val="001B7B61"/>
    <w:rsid w:val="001C101A"/>
    <w:rsid w:val="001C2A8F"/>
    <w:rsid w:val="001D0156"/>
    <w:rsid w:val="001D02BF"/>
    <w:rsid w:val="001D0B88"/>
    <w:rsid w:val="001D0C0A"/>
    <w:rsid w:val="001D50D9"/>
    <w:rsid w:val="001D5B12"/>
    <w:rsid w:val="001D689F"/>
    <w:rsid w:val="001D6947"/>
    <w:rsid w:val="001D7C09"/>
    <w:rsid w:val="001E02EA"/>
    <w:rsid w:val="001E17EE"/>
    <w:rsid w:val="001E47DB"/>
    <w:rsid w:val="001E6736"/>
    <w:rsid w:val="001E7697"/>
    <w:rsid w:val="001F3E01"/>
    <w:rsid w:val="001F46FE"/>
    <w:rsid w:val="001F5946"/>
    <w:rsid w:val="00202024"/>
    <w:rsid w:val="00206276"/>
    <w:rsid w:val="002062A3"/>
    <w:rsid w:val="002064E0"/>
    <w:rsid w:val="00206EF1"/>
    <w:rsid w:val="002072A4"/>
    <w:rsid w:val="002100A3"/>
    <w:rsid w:val="002104A6"/>
    <w:rsid w:val="00211603"/>
    <w:rsid w:val="00211ACD"/>
    <w:rsid w:val="00213206"/>
    <w:rsid w:val="0021407A"/>
    <w:rsid w:val="002147F3"/>
    <w:rsid w:val="0021575A"/>
    <w:rsid w:val="002161F6"/>
    <w:rsid w:val="00221850"/>
    <w:rsid w:val="00222180"/>
    <w:rsid w:val="002221F0"/>
    <w:rsid w:val="00222D5C"/>
    <w:rsid w:val="0022491E"/>
    <w:rsid w:val="0022630B"/>
    <w:rsid w:val="0022726A"/>
    <w:rsid w:val="002319AA"/>
    <w:rsid w:val="00231A86"/>
    <w:rsid w:val="00235583"/>
    <w:rsid w:val="00236667"/>
    <w:rsid w:val="00243529"/>
    <w:rsid w:val="002437B1"/>
    <w:rsid w:val="00243AE6"/>
    <w:rsid w:val="00244616"/>
    <w:rsid w:val="00244FEC"/>
    <w:rsid w:val="00246E52"/>
    <w:rsid w:val="00247B99"/>
    <w:rsid w:val="00251CB5"/>
    <w:rsid w:val="00254080"/>
    <w:rsid w:val="00254775"/>
    <w:rsid w:val="0025671A"/>
    <w:rsid w:val="002619DD"/>
    <w:rsid w:val="002645D9"/>
    <w:rsid w:val="00270030"/>
    <w:rsid w:val="00271F6D"/>
    <w:rsid w:val="00272D46"/>
    <w:rsid w:val="00273FA4"/>
    <w:rsid w:val="00275E23"/>
    <w:rsid w:val="002800C2"/>
    <w:rsid w:val="00281A28"/>
    <w:rsid w:val="00283E50"/>
    <w:rsid w:val="00283FD2"/>
    <w:rsid w:val="00285340"/>
    <w:rsid w:val="00285CE6"/>
    <w:rsid w:val="00285DC3"/>
    <w:rsid w:val="00296F9F"/>
    <w:rsid w:val="00297A99"/>
    <w:rsid w:val="002A3398"/>
    <w:rsid w:val="002B2558"/>
    <w:rsid w:val="002B2784"/>
    <w:rsid w:val="002B701B"/>
    <w:rsid w:val="002B7BD2"/>
    <w:rsid w:val="002B7D7B"/>
    <w:rsid w:val="002C0EC8"/>
    <w:rsid w:val="002C2E98"/>
    <w:rsid w:val="002C6210"/>
    <w:rsid w:val="002C6246"/>
    <w:rsid w:val="002C7762"/>
    <w:rsid w:val="002D20AE"/>
    <w:rsid w:val="002D5735"/>
    <w:rsid w:val="002D76E0"/>
    <w:rsid w:val="002E01D5"/>
    <w:rsid w:val="002E2911"/>
    <w:rsid w:val="002E3789"/>
    <w:rsid w:val="002E5C46"/>
    <w:rsid w:val="002E6BE4"/>
    <w:rsid w:val="002F07E5"/>
    <w:rsid w:val="002F21EF"/>
    <w:rsid w:val="002F2DEC"/>
    <w:rsid w:val="002F45DD"/>
    <w:rsid w:val="002F7299"/>
    <w:rsid w:val="002F73CA"/>
    <w:rsid w:val="002F78FB"/>
    <w:rsid w:val="002F7A7E"/>
    <w:rsid w:val="00300CF7"/>
    <w:rsid w:val="00301B8A"/>
    <w:rsid w:val="00304609"/>
    <w:rsid w:val="00310784"/>
    <w:rsid w:val="00311229"/>
    <w:rsid w:val="00311230"/>
    <w:rsid w:val="0031393F"/>
    <w:rsid w:val="003204B0"/>
    <w:rsid w:val="00323739"/>
    <w:rsid w:val="00323F39"/>
    <w:rsid w:val="00332563"/>
    <w:rsid w:val="00332785"/>
    <w:rsid w:val="0033300E"/>
    <w:rsid w:val="00335E50"/>
    <w:rsid w:val="003365E6"/>
    <w:rsid w:val="0033740D"/>
    <w:rsid w:val="00337C18"/>
    <w:rsid w:val="00340753"/>
    <w:rsid w:val="003449BF"/>
    <w:rsid w:val="00346DC9"/>
    <w:rsid w:val="00347212"/>
    <w:rsid w:val="003478C8"/>
    <w:rsid w:val="00350C60"/>
    <w:rsid w:val="00352C61"/>
    <w:rsid w:val="00355294"/>
    <w:rsid w:val="00355613"/>
    <w:rsid w:val="00355B0E"/>
    <w:rsid w:val="00363200"/>
    <w:rsid w:val="00364161"/>
    <w:rsid w:val="0036520D"/>
    <w:rsid w:val="00365A88"/>
    <w:rsid w:val="00367851"/>
    <w:rsid w:val="00371976"/>
    <w:rsid w:val="00372C5A"/>
    <w:rsid w:val="003737C4"/>
    <w:rsid w:val="00373E1A"/>
    <w:rsid w:val="00374796"/>
    <w:rsid w:val="00375827"/>
    <w:rsid w:val="003773B9"/>
    <w:rsid w:val="003775EA"/>
    <w:rsid w:val="0038023E"/>
    <w:rsid w:val="00384ADC"/>
    <w:rsid w:val="0038585B"/>
    <w:rsid w:val="0039016D"/>
    <w:rsid w:val="0039440F"/>
    <w:rsid w:val="003958AD"/>
    <w:rsid w:val="00395CB9"/>
    <w:rsid w:val="00396FEE"/>
    <w:rsid w:val="003A06F0"/>
    <w:rsid w:val="003A73DE"/>
    <w:rsid w:val="003B08E6"/>
    <w:rsid w:val="003B0F53"/>
    <w:rsid w:val="003B2BFE"/>
    <w:rsid w:val="003B6DDF"/>
    <w:rsid w:val="003B7563"/>
    <w:rsid w:val="003C0E60"/>
    <w:rsid w:val="003C3FDF"/>
    <w:rsid w:val="003C5E94"/>
    <w:rsid w:val="003D19C5"/>
    <w:rsid w:val="003D3DBC"/>
    <w:rsid w:val="003D4128"/>
    <w:rsid w:val="003D4307"/>
    <w:rsid w:val="003D444B"/>
    <w:rsid w:val="003D547C"/>
    <w:rsid w:val="003D6BE5"/>
    <w:rsid w:val="003E022F"/>
    <w:rsid w:val="003E0AEA"/>
    <w:rsid w:val="003E0B6A"/>
    <w:rsid w:val="003E2BE6"/>
    <w:rsid w:val="003E2DF7"/>
    <w:rsid w:val="003E42B9"/>
    <w:rsid w:val="003E42CD"/>
    <w:rsid w:val="003E5B4E"/>
    <w:rsid w:val="003F3134"/>
    <w:rsid w:val="003F4708"/>
    <w:rsid w:val="003F5E43"/>
    <w:rsid w:val="003F6F2A"/>
    <w:rsid w:val="003F777F"/>
    <w:rsid w:val="004006C8"/>
    <w:rsid w:val="004045A7"/>
    <w:rsid w:val="004052CF"/>
    <w:rsid w:val="004066A0"/>
    <w:rsid w:val="00406BEB"/>
    <w:rsid w:val="004117E8"/>
    <w:rsid w:val="004126F9"/>
    <w:rsid w:val="00413F9E"/>
    <w:rsid w:val="00415D95"/>
    <w:rsid w:val="00415E9A"/>
    <w:rsid w:val="004172FC"/>
    <w:rsid w:val="0042005B"/>
    <w:rsid w:val="00421057"/>
    <w:rsid w:val="00421DDF"/>
    <w:rsid w:val="00422CC8"/>
    <w:rsid w:val="00423244"/>
    <w:rsid w:val="004234B4"/>
    <w:rsid w:val="004257C0"/>
    <w:rsid w:val="00425915"/>
    <w:rsid w:val="004265A6"/>
    <w:rsid w:val="00427875"/>
    <w:rsid w:val="00431863"/>
    <w:rsid w:val="00434EDE"/>
    <w:rsid w:val="00437246"/>
    <w:rsid w:val="00440754"/>
    <w:rsid w:val="00441323"/>
    <w:rsid w:val="00442A23"/>
    <w:rsid w:val="004440D2"/>
    <w:rsid w:val="004459CA"/>
    <w:rsid w:val="00451FAD"/>
    <w:rsid w:val="00454912"/>
    <w:rsid w:val="00461A20"/>
    <w:rsid w:val="004621BD"/>
    <w:rsid w:val="00463864"/>
    <w:rsid w:val="004666B4"/>
    <w:rsid w:val="00474D50"/>
    <w:rsid w:val="0047650D"/>
    <w:rsid w:val="00476ACA"/>
    <w:rsid w:val="004815AE"/>
    <w:rsid w:val="004819A7"/>
    <w:rsid w:val="00481F61"/>
    <w:rsid w:val="004854B0"/>
    <w:rsid w:val="004877C2"/>
    <w:rsid w:val="00490E4E"/>
    <w:rsid w:val="00491D98"/>
    <w:rsid w:val="00493348"/>
    <w:rsid w:val="00494010"/>
    <w:rsid w:val="004943F0"/>
    <w:rsid w:val="00494486"/>
    <w:rsid w:val="00494D65"/>
    <w:rsid w:val="0049524C"/>
    <w:rsid w:val="00497FA7"/>
    <w:rsid w:val="004A2177"/>
    <w:rsid w:val="004A351C"/>
    <w:rsid w:val="004A6770"/>
    <w:rsid w:val="004A796D"/>
    <w:rsid w:val="004B1B4F"/>
    <w:rsid w:val="004B4123"/>
    <w:rsid w:val="004C128C"/>
    <w:rsid w:val="004C3587"/>
    <w:rsid w:val="004C72B2"/>
    <w:rsid w:val="004C7785"/>
    <w:rsid w:val="004D154A"/>
    <w:rsid w:val="004D23C5"/>
    <w:rsid w:val="004D44E8"/>
    <w:rsid w:val="004D4C73"/>
    <w:rsid w:val="004E026D"/>
    <w:rsid w:val="004E091A"/>
    <w:rsid w:val="004E18EB"/>
    <w:rsid w:val="004E43B6"/>
    <w:rsid w:val="004E6BFE"/>
    <w:rsid w:val="004E6E3D"/>
    <w:rsid w:val="004E7163"/>
    <w:rsid w:val="004E757B"/>
    <w:rsid w:val="004E77A4"/>
    <w:rsid w:val="004F005D"/>
    <w:rsid w:val="004F3DAD"/>
    <w:rsid w:val="004F45FB"/>
    <w:rsid w:val="0050397E"/>
    <w:rsid w:val="005041FA"/>
    <w:rsid w:val="00505662"/>
    <w:rsid w:val="005069C3"/>
    <w:rsid w:val="00510AA0"/>
    <w:rsid w:val="00510B67"/>
    <w:rsid w:val="00512115"/>
    <w:rsid w:val="00514231"/>
    <w:rsid w:val="00515D78"/>
    <w:rsid w:val="005169CE"/>
    <w:rsid w:val="0051714F"/>
    <w:rsid w:val="00521AB8"/>
    <w:rsid w:val="005229BA"/>
    <w:rsid w:val="0052378C"/>
    <w:rsid w:val="00525581"/>
    <w:rsid w:val="005255F9"/>
    <w:rsid w:val="00527B75"/>
    <w:rsid w:val="00530F56"/>
    <w:rsid w:val="005316F7"/>
    <w:rsid w:val="00532A4B"/>
    <w:rsid w:val="00532FB9"/>
    <w:rsid w:val="00536451"/>
    <w:rsid w:val="00536C69"/>
    <w:rsid w:val="00542DC9"/>
    <w:rsid w:val="0054387D"/>
    <w:rsid w:val="00543BD7"/>
    <w:rsid w:val="005442F5"/>
    <w:rsid w:val="0054462B"/>
    <w:rsid w:val="005524A1"/>
    <w:rsid w:val="00556EE9"/>
    <w:rsid w:val="00557073"/>
    <w:rsid w:val="005573A5"/>
    <w:rsid w:val="0056149C"/>
    <w:rsid w:val="0056454A"/>
    <w:rsid w:val="005674B7"/>
    <w:rsid w:val="00573453"/>
    <w:rsid w:val="005751E5"/>
    <w:rsid w:val="005833F8"/>
    <w:rsid w:val="00583A96"/>
    <w:rsid w:val="00584DBA"/>
    <w:rsid w:val="00587F49"/>
    <w:rsid w:val="00596007"/>
    <w:rsid w:val="005A18A2"/>
    <w:rsid w:val="005A2BFE"/>
    <w:rsid w:val="005A4E3F"/>
    <w:rsid w:val="005A6FF2"/>
    <w:rsid w:val="005B63D4"/>
    <w:rsid w:val="005B768C"/>
    <w:rsid w:val="005C0EC5"/>
    <w:rsid w:val="005C1597"/>
    <w:rsid w:val="005C2430"/>
    <w:rsid w:val="005C31E6"/>
    <w:rsid w:val="005C3F17"/>
    <w:rsid w:val="005C5B49"/>
    <w:rsid w:val="005D0469"/>
    <w:rsid w:val="005D2552"/>
    <w:rsid w:val="005D6F0B"/>
    <w:rsid w:val="005D7568"/>
    <w:rsid w:val="005D7CD6"/>
    <w:rsid w:val="005E1285"/>
    <w:rsid w:val="005E2952"/>
    <w:rsid w:val="005E2EE2"/>
    <w:rsid w:val="005E3B5C"/>
    <w:rsid w:val="005E405E"/>
    <w:rsid w:val="005F0FE5"/>
    <w:rsid w:val="005F1C92"/>
    <w:rsid w:val="005F372E"/>
    <w:rsid w:val="005F3F25"/>
    <w:rsid w:val="005F523B"/>
    <w:rsid w:val="005F704E"/>
    <w:rsid w:val="006005F1"/>
    <w:rsid w:val="00602BEE"/>
    <w:rsid w:val="006039E5"/>
    <w:rsid w:val="00604904"/>
    <w:rsid w:val="00611A81"/>
    <w:rsid w:val="00611BC3"/>
    <w:rsid w:val="00613662"/>
    <w:rsid w:val="00616563"/>
    <w:rsid w:val="00617CB7"/>
    <w:rsid w:val="00620694"/>
    <w:rsid w:val="00623A92"/>
    <w:rsid w:val="00636A47"/>
    <w:rsid w:val="00636ADB"/>
    <w:rsid w:val="00636CDE"/>
    <w:rsid w:val="00641AA1"/>
    <w:rsid w:val="00644B8C"/>
    <w:rsid w:val="0064562F"/>
    <w:rsid w:val="0064728F"/>
    <w:rsid w:val="00657A87"/>
    <w:rsid w:val="0066031C"/>
    <w:rsid w:val="00661CA2"/>
    <w:rsid w:val="00664D24"/>
    <w:rsid w:val="006658E3"/>
    <w:rsid w:val="00666BF2"/>
    <w:rsid w:val="00667937"/>
    <w:rsid w:val="006723CD"/>
    <w:rsid w:val="006732E7"/>
    <w:rsid w:val="006734D2"/>
    <w:rsid w:val="006738EF"/>
    <w:rsid w:val="00676441"/>
    <w:rsid w:val="00676506"/>
    <w:rsid w:val="006771AD"/>
    <w:rsid w:val="0068336A"/>
    <w:rsid w:val="006848E3"/>
    <w:rsid w:val="00693398"/>
    <w:rsid w:val="00695244"/>
    <w:rsid w:val="006954A5"/>
    <w:rsid w:val="006A135E"/>
    <w:rsid w:val="006A1503"/>
    <w:rsid w:val="006A53B8"/>
    <w:rsid w:val="006A717B"/>
    <w:rsid w:val="006A759B"/>
    <w:rsid w:val="006B049D"/>
    <w:rsid w:val="006B3952"/>
    <w:rsid w:val="006B3DEF"/>
    <w:rsid w:val="006B47E1"/>
    <w:rsid w:val="006B6035"/>
    <w:rsid w:val="006B63AE"/>
    <w:rsid w:val="006B7B79"/>
    <w:rsid w:val="006C04F0"/>
    <w:rsid w:val="006C2259"/>
    <w:rsid w:val="006C3365"/>
    <w:rsid w:val="006C3487"/>
    <w:rsid w:val="006C42E4"/>
    <w:rsid w:val="006C5626"/>
    <w:rsid w:val="006C64E5"/>
    <w:rsid w:val="006D1C05"/>
    <w:rsid w:val="006D69F4"/>
    <w:rsid w:val="006D7F0A"/>
    <w:rsid w:val="006E3CC2"/>
    <w:rsid w:val="006E64D1"/>
    <w:rsid w:val="006E789E"/>
    <w:rsid w:val="006E7A4A"/>
    <w:rsid w:val="006E7A84"/>
    <w:rsid w:val="006F0FDA"/>
    <w:rsid w:val="006F2194"/>
    <w:rsid w:val="006F4822"/>
    <w:rsid w:val="006F530C"/>
    <w:rsid w:val="006F5E25"/>
    <w:rsid w:val="006F64AF"/>
    <w:rsid w:val="006F79DA"/>
    <w:rsid w:val="00700021"/>
    <w:rsid w:val="00700994"/>
    <w:rsid w:val="00703A84"/>
    <w:rsid w:val="00703E38"/>
    <w:rsid w:val="00712414"/>
    <w:rsid w:val="00712FBE"/>
    <w:rsid w:val="00717791"/>
    <w:rsid w:val="00721DD7"/>
    <w:rsid w:val="00726DA5"/>
    <w:rsid w:val="0072721A"/>
    <w:rsid w:val="007301C0"/>
    <w:rsid w:val="00730BFA"/>
    <w:rsid w:val="0073203C"/>
    <w:rsid w:val="00732D0F"/>
    <w:rsid w:val="007335A8"/>
    <w:rsid w:val="00733B80"/>
    <w:rsid w:val="00736851"/>
    <w:rsid w:val="0073799A"/>
    <w:rsid w:val="00737F8A"/>
    <w:rsid w:val="007423A3"/>
    <w:rsid w:val="00743A7D"/>
    <w:rsid w:val="007443F1"/>
    <w:rsid w:val="00746A06"/>
    <w:rsid w:val="00747201"/>
    <w:rsid w:val="00747F38"/>
    <w:rsid w:val="0075331F"/>
    <w:rsid w:val="00755E5F"/>
    <w:rsid w:val="007569D8"/>
    <w:rsid w:val="00761015"/>
    <w:rsid w:val="007633FA"/>
    <w:rsid w:val="00765A90"/>
    <w:rsid w:val="00766142"/>
    <w:rsid w:val="00772A19"/>
    <w:rsid w:val="0078262B"/>
    <w:rsid w:val="0078663E"/>
    <w:rsid w:val="00787675"/>
    <w:rsid w:val="00787E6B"/>
    <w:rsid w:val="00794D20"/>
    <w:rsid w:val="00795A59"/>
    <w:rsid w:val="0079661A"/>
    <w:rsid w:val="007969D1"/>
    <w:rsid w:val="0079768C"/>
    <w:rsid w:val="007A117D"/>
    <w:rsid w:val="007A1208"/>
    <w:rsid w:val="007A1798"/>
    <w:rsid w:val="007A41CD"/>
    <w:rsid w:val="007A70AD"/>
    <w:rsid w:val="007A79E9"/>
    <w:rsid w:val="007B15EA"/>
    <w:rsid w:val="007B1F05"/>
    <w:rsid w:val="007B5613"/>
    <w:rsid w:val="007B5DFD"/>
    <w:rsid w:val="007B6E41"/>
    <w:rsid w:val="007C015A"/>
    <w:rsid w:val="007C0B77"/>
    <w:rsid w:val="007C0B8C"/>
    <w:rsid w:val="007C2492"/>
    <w:rsid w:val="007C42F5"/>
    <w:rsid w:val="007C43DA"/>
    <w:rsid w:val="007D0E14"/>
    <w:rsid w:val="007D1F93"/>
    <w:rsid w:val="007D2632"/>
    <w:rsid w:val="007D27E6"/>
    <w:rsid w:val="007D30C3"/>
    <w:rsid w:val="007D4F0F"/>
    <w:rsid w:val="007D5C69"/>
    <w:rsid w:val="007E307F"/>
    <w:rsid w:val="007F0F6F"/>
    <w:rsid w:val="007F3CCE"/>
    <w:rsid w:val="007F478A"/>
    <w:rsid w:val="007F4E8E"/>
    <w:rsid w:val="007F4E98"/>
    <w:rsid w:val="007F7B5B"/>
    <w:rsid w:val="007F7E6D"/>
    <w:rsid w:val="0080154C"/>
    <w:rsid w:val="0080218B"/>
    <w:rsid w:val="00803669"/>
    <w:rsid w:val="00803F6E"/>
    <w:rsid w:val="008057F7"/>
    <w:rsid w:val="0080749A"/>
    <w:rsid w:val="0081081F"/>
    <w:rsid w:val="00812062"/>
    <w:rsid w:val="008155D9"/>
    <w:rsid w:val="00817DBF"/>
    <w:rsid w:val="0082039F"/>
    <w:rsid w:val="008236F6"/>
    <w:rsid w:val="00823796"/>
    <w:rsid w:val="0083494F"/>
    <w:rsid w:val="00834FEA"/>
    <w:rsid w:val="008354E4"/>
    <w:rsid w:val="00836C32"/>
    <w:rsid w:val="008373A7"/>
    <w:rsid w:val="00840026"/>
    <w:rsid w:val="008409E8"/>
    <w:rsid w:val="00841945"/>
    <w:rsid w:val="0084588A"/>
    <w:rsid w:val="0084649B"/>
    <w:rsid w:val="00847396"/>
    <w:rsid w:val="008517B6"/>
    <w:rsid w:val="00853750"/>
    <w:rsid w:val="00854579"/>
    <w:rsid w:val="0085576F"/>
    <w:rsid w:val="008572C4"/>
    <w:rsid w:val="008573B6"/>
    <w:rsid w:val="00860525"/>
    <w:rsid w:val="0086094C"/>
    <w:rsid w:val="00860C71"/>
    <w:rsid w:val="00861CBF"/>
    <w:rsid w:val="008633D0"/>
    <w:rsid w:val="0086352E"/>
    <w:rsid w:val="008659D5"/>
    <w:rsid w:val="008712AB"/>
    <w:rsid w:val="008723BE"/>
    <w:rsid w:val="00872E47"/>
    <w:rsid w:val="008825C3"/>
    <w:rsid w:val="00882808"/>
    <w:rsid w:val="008832D5"/>
    <w:rsid w:val="008836DB"/>
    <w:rsid w:val="00886EEF"/>
    <w:rsid w:val="00887EDA"/>
    <w:rsid w:val="00890AEE"/>
    <w:rsid w:val="00894946"/>
    <w:rsid w:val="008957AD"/>
    <w:rsid w:val="008958D9"/>
    <w:rsid w:val="00897028"/>
    <w:rsid w:val="008A144A"/>
    <w:rsid w:val="008A16C7"/>
    <w:rsid w:val="008A2C48"/>
    <w:rsid w:val="008A2CCA"/>
    <w:rsid w:val="008A4B16"/>
    <w:rsid w:val="008A54F9"/>
    <w:rsid w:val="008A5BBB"/>
    <w:rsid w:val="008A5F25"/>
    <w:rsid w:val="008A76F3"/>
    <w:rsid w:val="008B15C0"/>
    <w:rsid w:val="008B3309"/>
    <w:rsid w:val="008B6B05"/>
    <w:rsid w:val="008B71DC"/>
    <w:rsid w:val="008B7D50"/>
    <w:rsid w:val="008C23C0"/>
    <w:rsid w:val="008C4B62"/>
    <w:rsid w:val="008D1796"/>
    <w:rsid w:val="008D36F5"/>
    <w:rsid w:val="008D408D"/>
    <w:rsid w:val="008D548B"/>
    <w:rsid w:val="008D55F3"/>
    <w:rsid w:val="008D732D"/>
    <w:rsid w:val="008D7BF0"/>
    <w:rsid w:val="008E2BDF"/>
    <w:rsid w:val="008E5231"/>
    <w:rsid w:val="008E5D0C"/>
    <w:rsid w:val="008E62F9"/>
    <w:rsid w:val="008F0E63"/>
    <w:rsid w:val="008F0ED7"/>
    <w:rsid w:val="008F21FA"/>
    <w:rsid w:val="008F34F8"/>
    <w:rsid w:val="008F794E"/>
    <w:rsid w:val="00901BE1"/>
    <w:rsid w:val="00902C63"/>
    <w:rsid w:val="0090312E"/>
    <w:rsid w:val="00907C16"/>
    <w:rsid w:val="00911362"/>
    <w:rsid w:val="009133AB"/>
    <w:rsid w:val="0091654A"/>
    <w:rsid w:val="00920058"/>
    <w:rsid w:val="0092013D"/>
    <w:rsid w:val="00921500"/>
    <w:rsid w:val="00922379"/>
    <w:rsid w:val="009226CF"/>
    <w:rsid w:val="00922D4B"/>
    <w:rsid w:val="00923009"/>
    <w:rsid w:val="00924777"/>
    <w:rsid w:val="00924B85"/>
    <w:rsid w:val="00924CE3"/>
    <w:rsid w:val="00924E8E"/>
    <w:rsid w:val="00926028"/>
    <w:rsid w:val="00926667"/>
    <w:rsid w:val="00930091"/>
    <w:rsid w:val="0093323E"/>
    <w:rsid w:val="00933D7D"/>
    <w:rsid w:val="009357C0"/>
    <w:rsid w:val="00940E44"/>
    <w:rsid w:val="00940E7B"/>
    <w:rsid w:val="009426EC"/>
    <w:rsid w:val="009444FA"/>
    <w:rsid w:val="009461BF"/>
    <w:rsid w:val="0095063B"/>
    <w:rsid w:val="00951296"/>
    <w:rsid w:val="00953C7F"/>
    <w:rsid w:val="009559D6"/>
    <w:rsid w:val="00955F22"/>
    <w:rsid w:val="009561E2"/>
    <w:rsid w:val="00956B69"/>
    <w:rsid w:val="0095797D"/>
    <w:rsid w:val="00957C66"/>
    <w:rsid w:val="009611C7"/>
    <w:rsid w:val="00961B4E"/>
    <w:rsid w:val="00964A12"/>
    <w:rsid w:val="00964B33"/>
    <w:rsid w:val="009711EA"/>
    <w:rsid w:val="00973415"/>
    <w:rsid w:val="00974AB2"/>
    <w:rsid w:val="009752BA"/>
    <w:rsid w:val="009760DC"/>
    <w:rsid w:val="00976C3C"/>
    <w:rsid w:val="00980990"/>
    <w:rsid w:val="00981671"/>
    <w:rsid w:val="00981B00"/>
    <w:rsid w:val="00985815"/>
    <w:rsid w:val="009907DB"/>
    <w:rsid w:val="00992052"/>
    <w:rsid w:val="00992883"/>
    <w:rsid w:val="00993467"/>
    <w:rsid w:val="009952D7"/>
    <w:rsid w:val="009A080E"/>
    <w:rsid w:val="009A6392"/>
    <w:rsid w:val="009A6E66"/>
    <w:rsid w:val="009B1D60"/>
    <w:rsid w:val="009B5A3E"/>
    <w:rsid w:val="009B711E"/>
    <w:rsid w:val="009B7CA7"/>
    <w:rsid w:val="009C0D5B"/>
    <w:rsid w:val="009C2227"/>
    <w:rsid w:val="009C2D07"/>
    <w:rsid w:val="009D7319"/>
    <w:rsid w:val="009E0AC2"/>
    <w:rsid w:val="009E354D"/>
    <w:rsid w:val="009E57F7"/>
    <w:rsid w:val="009E6A04"/>
    <w:rsid w:val="009F4210"/>
    <w:rsid w:val="009F5548"/>
    <w:rsid w:val="009F55AC"/>
    <w:rsid w:val="009F67D9"/>
    <w:rsid w:val="009F70C5"/>
    <w:rsid w:val="00A00E3C"/>
    <w:rsid w:val="00A03DF7"/>
    <w:rsid w:val="00A04B62"/>
    <w:rsid w:val="00A07B18"/>
    <w:rsid w:val="00A11969"/>
    <w:rsid w:val="00A16EB6"/>
    <w:rsid w:val="00A17B08"/>
    <w:rsid w:val="00A21182"/>
    <w:rsid w:val="00A23360"/>
    <w:rsid w:val="00A24257"/>
    <w:rsid w:val="00A26061"/>
    <w:rsid w:val="00A264A1"/>
    <w:rsid w:val="00A277AA"/>
    <w:rsid w:val="00A2780F"/>
    <w:rsid w:val="00A27F2C"/>
    <w:rsid w:val="00A3021C"/>
    <w:rsid w:val="00A30B97"/>
    <w:rsid w:val="00A31756"/>
    <w:rsid w:val="00A31A77"/>
    <w:rsid w:val="00A31FF6"/>
    <w:rsid w:val="00A32D36"/>
    <w:rsid w:val="00A40588"/>
    <w:rsid w:val="00A4309F"/>
    <w:rsid w:val="00A434BD"/>
    <w:rsid w:val="00A44A0F"/>
    <w:rsid w:val="00A52DEB"/>
    <w:rsid w:val="00A54223"/>
    <w:rsid w:val="00A54969"/>
    <w:rsid w:val="00A54CE8"/>
    <w:rsid w:val="00A54D69"/>
    <w:rsid w:val="00A57367"/>
    <w:rsid w:val="00A57C83"/>
    <w:rsid w:val="00A63334"/>
    <w:rsid w:val="00A65F0A"/>
    <w:rsid w:val="00A71BEA"/>
    <w:rsid w:val="00A73A4B"/>
    <w:rsid w:val="00A73BD9"/>
    <w:rsid w:val="00A74AEE"/>
    <w:rsid w:val="00A767BA"/>
    <w:rsid w:val="00A7749B"/>
    <w:rsid w:val="00A77CDD"/>
    <w:rsid w:val="00A80567"/>
    <w:rsid w:val="00A80860"/>
    <w:rsid w:val="00A81A3A"/>
    <w:rsid w:val="00A827CB"/>
    <w:rsid w:val="00A84125"/>
    <w:rsid w:val="00A8515A"/>
    <w:rsid w:val="00A85903"/>
    <w:rsid w:val="00A90604"/>
    <w:rsid w:val="00A9101F"/>
    <w:rsid w:val="00A95D96"/>
    <w:rsid w:val="00A95F97"/>
    <w:rsid w:val="00AA2C07"/>
    <w:rsid w:val="00AA5CC6"/>
    <w:rsid w:val="00AA671B"/>
    <w:rsid w:val="00AA72FB"/>
    <w:rsid w:val="00AA7590"/>
    <w:rsid w:val="00AA7E34"/>
    <w:rsid w:val="00AB0215"/>
    <w:rsid w:val="00AB409D"/>
    <w:rsid w:val="00AB6867"/>
    <w:rsid w:val="00AB68B9"/>
    <w:rsid w:val="00AB6F70"/>
    <w:rsid w:val="00AB78EA"/>
    <w:rsid w:val="00AC3B72"/>
    <w:rsid w:val="00AC6E50"/>
    <w:rsid w:val="00AD154C"/>
    <w:rsid w:val="00AD1598"/>
    <w:rsid w:val="00AD3C0B"/>
    <w:rsid w:val="00AD510E"/>
    <w:rsid w:val="00AE27A8"/>
    <w:rsid w:val="00AE49BA"/>
    <w:rsid w:val="00AE52AA"/>
    <w:rsid w:val="00AF0AFB"/>
    <w:rsid w:val="00AF2595"/>
    <w:rsid w:val="00B006C8"/>
    <w:rsid w:val="00B00A69"/>
    <w:rsid w:val="00B03A6D"/>
    <w:rsid w:val="00B04CF8"/>
    <w:rsid w:val="00B04F03"/>
    <w:rsid w:val="00B05A26"/>
    <w:rsid w:val="00B062F6"/>
    <w:rsid w:val="00B1006F"/>
    <w:rsid w:val="00B11E14"/>
    <w:rsid w:val="00B1608D"/>
    <w:rsid w:val="00B257EF"/>
    <w:rsid w:val="00B32009"/>
    <w:rsid w:val="00B34FA5"/>
    <w:rsid w:val="00B35324"/>
    <w:rsid w:val="00B40BBA"/>
    <w:rsid w:val="00B438FA"/>
    <w:rsid w:val="00B44E2D"/>
    <w:rsid w:val="00B4768B"/>
    <w:rsid w:val="00B53132"/>
    <w:rsid w:val="00B54322"/>
    <w:rsid w:val="00B54706"/>
    <w:rsid w:val="00B56E95"/>
    <w:rsid w:val="00B61281"/>
    <w:rsid w:val="00B63CC3"/>
    <w:rsid w:val="00B64AA2"/>
    <w:rsid w:val="00B71A96"/>
    <w:rsid w:val="00B71C66"/>
    <w:rsid w:val="00B72F69"/>
    <w:rsid w:val="00B72FA2"/>
    <w:rsid w:val="00B75E82"/>
    <w:rsid w:val="00B7797A"/>
    <w:rsid w:val="00B8091B"/>
    <w:rsid w:val="00B8100C"/>
    <w:rsid w:val="00B84EBA"/>
    <w:rsid w:val="00B862CE"/>
    <w:rsid w:val="00B86BEC"/>
    <w:rsid w:val="00B87F6E"/>
    <w:rsid w:val="00B90A37"/>
    <w:rsid w:val="00B90D3A"/>
    <w:rsid w:val="00B94757"/>
    <w:rsid w:val="00B97F2D"/>
    <w:rsid w:val="00BA2A2B"/>
    <w:rsid w:val="00BA2C57"/>
    <w:rsid w:val="00BA2D32"/>
    <w:rsid w:val="00BA2DE5"/>
    <w:rsid w:val="00BA2E9B"/>
    <w:rsid w:val="00BB1FAB"/>
    <w:rsid w:val="00BB3DF6"/>
    <w:rsid w:val="00BB41A8"/>
    <w:rsid w:val="00BB4CCD"/>
    <w:rsid w:val="00BB6178"/>
    <w:rsid w:val="00BB7302"/>
    <w:rsid w:val="00BB7585"/>
    <w:rsid w:val="00BC0753"/>
    <w:rsid w:val="00BC4F9A"/>
    <w:rsid w:val="00BD016D"/>
    <w:rsid w:val="00BD0CC1"/>
    <w:rsid w:val="00BD14E3"/>
    <w:rsid w:val="00BD2D13"/>
    <w:rsid w:val="00BE0964"/>
    <w:rsid w:val="00BE132F"/>
    <w:rsid w:val="00BE2745"/>
    <w:rsid w:val="00BE2DD2"/>
    <w:rsid w:val="00BE3540"/>
    <w:rsid w:val="00BE3E49"/>
    <w:rsid w:val="00BE445D"/>
    <w:rsid w:val="00BE58EB"/>
    <w:rsid w:val="00BE6042"/>
    <w:rsid w:val="00BE6EC2"/>
    <w:rsid w:val="00BE7187"/>
    <w:rsid w:val="00BE73FB"/>
    <w:rsid w:val="00BE7E79"/>
    <w:rsid w:val="00BF333B"/>
    <w:rsid w:val="00BF64EA"/>
    <w:rsid w:val="00BF6852"/>
    <w:rsid w:val="00BF7874"/>
    <w:rsid w:val="00C04F08"/>
    <w:rsid w:val="00C05704"/>
    <w:rsid w:val="00C05A3A"/>
    <w:rsid w:val="00C12860"/>
    <w:rsid w:val="00C128CE"/>
    <w:rsid w:val="00C139E6"/>
    <w:rsid w:val="00C13A4A"/>
    <w:rsid w:val="00C13BCB"/>
    <w:rsid w:val="00C1508A"/>
    <w:rsid w:val="00C163C7"/>
    <w:rsid w:val="00C22B23"/>
    <w:rsid w:val="00C22B36"/>
    <w:rsid w:val="00C2372E"/>
    <w:rsid w:val="00C24987"/>
    <w:rsid w:val="00C32B0A"/>
    <w:rsid w:val="00C342D3"/>
    <w:rsid w:val="00C36C82"/>
    <w:rsid w:val="00C37816"/>
    <w:rsid w:val="00C37BA5"/>
    <w:rsid w:val="00C4108D"/>
    <w:rsid w:val="00C41628"/>
    <w:rsid w:val="00C41776"/>
    <w:rsid w:val="00C4496A"/>
    <w:rsid w:val="00C44F18"/>
    <w:rsid w:val="00C455A9"/>
    <w:rsid w:val="00C525EE"/>
    <w:rsid w:val="00C52EEA"/>
    <w:rsid w:val="00C5413B"/>
    <w:rsid w:val="00C54CFD"/>
    <w:rsid w:val="00C5519F"/>
    <w:rsid w:val="00C552E4"/>
    <w:rsid w:val="00C55CB3"/>
    <w:rsid w:val="00C602B4"/>
    <w:rsid w:val="00C603D5"/>
    <w:rsid w:val="00C61207"/>
    <w:rsid w:val="00C64536"/>
    <w:rsid w:val="00C65346"/>
    <w:rsid w:val="00C658A9"/>
    <w:rsid w:val="00C66370"/>
    <w:rsid w:val="00C66993"/>
    <w:rsid w:val="00C757A1"/>
    <w:rsid w:val="00C77235"/>
    <w:rsid w:val="00C77574"/>
    <w:rsid w:val="00C81B3E"/>
    <w:rsid w:val="00C81F93"/>
    <w:rsid w:val="00C821F2"/>
    <w:rsid w:val="00C84E13"/>
    <w:rsid w:val="00C85518"/>
    <w:rsid w:val="00C918E9"/>
    <w:rsid w:val="00C93217"/>
    <w:rsid w:val="00C95560"/>
    <w:rsid w:val="00CA057E"/>
    <w:rsid w:val="00CA09E3"/>
    <w:rsid w:val="00CA0E83"/>
    <w:rsid w:val="00CA168D"/>
    <w:rsid w:val="00CA1EF4"/>
    <w:rsid w:val="00CA2033"/>
    <w:rsid w:val="00CA444B"/>
    <w:rsid w:val="00CA4D71"/>
    <w:rsid w:val="00CA5696"/>
    <w:rsid w:val="00CA6355"/>
    <w:rsid w:val="00CB3064"/>
    <w:rsid w:val="00CB5EEE"/>
    <w:rsid w:val="00CB734A"/>
    <w:rsid w:val="00CC1B13"/>
    <w:rsid w:val="00CC2520"/>
    <w:rsid w:val="00CC3DB0"/>
    <w:rsid w:val="00CC4785"/>
    <w:rsid w:val="00CC774B"/>
    <w:rsid w:val="00CD2C48"/>
    <w:rsid w:val="00CD6301"/>
    <w:rsid w:val="00CD75D4"/>
    <w:rsid w:val="00CE0A21"/>
    <w:rsid w:val="00CE11C4"/>
    <w:rsid w:val="00CE1E82"/>
    <w:rsid w:val="00CE405B"/>
    <w:rsid w:val="00CE45BB"/>
    <w:rsid w:val="00CE61B7"/>
    <w:rsid w:val="00CE68E0"/>
    <w:rsid w:val="00CF3972"/>
    <w:rsid w:val="00CF423E"/>
    <w:rsid w:val="00D001A4"/>
    <w:rsid w:val="00D0030C"/>
    <w:rsid w:val="00D012D0"/>
    <w:rsid w:val="00D052EB"/>
    <w:rsid w:val="00D11113"/>
    <w:rsid w:val="00D16830"/>
    <w:rsid w:val="00D20008"/>
    <w:rsid w:val="00D23931"/>
    <w:rsid w:val="00D240D7"/>
    <w:rsid w:val="00D2625C"/>
    <w:rsid w:val="00D26E36"/>
    <w:rsid w:val="00D27B7A"/>
    <w:rsid w:val="00D31D53"/>
    <w:rsid w:val="00D31F69"/>
    <w:rsid w:val="00D31FBB"/>
    <w:rsid w:val="00D32F9C"/>
    <w:rsid w:val="00D3550A"/>
    <w:rsid w:val="00D36E87"/>
    <w:rsid w:val="00D4022E"/>
    <w:rsid w:val="00D40A21"/>
    <w:rsid w:val="00D41D6C"/>
    <w:rsid w:val="00D43F72"/>
    <w:rsid w:val="00D449E0"/>
    <w:rsid w:val="00D46857"/>
    <w:rsid w:val="00D46991"/>
    <w:rsid w:val="00D50B79"/>
    <w:rsid w:val="00D52C6F"/>
    <w:rsid w:val="00D52C88"/>
    <w:rsid w:val="00D53B7F"/>
    <w:rsid w:val="00D5698E"/>
    <w:rsid w:val="00D56A26"/>
    <w:rsid w:val="00D57597"/>
    <w:rsid w:val="00D6054F"/>
    <w:rsid w:val="00D612B4"/>
    <w:rsid w:val="00D6156B"/>
    <w:rsid w:val="00D61B9D"/>
    <w:rsid w:val="00D63FB2"/>
    <w:rsid w:val="00D6662D"/>
    <w:rsid w:val="00D67DB3"/>
    <w:rsid w:val="00D705F9"/>
    <w:rsid w:val="00D70D19"/>
    <w:rsid w:val="00D714B5"/>
    <w:rsid w:val="00D734EB"/>
    <w:rsid w:val="00D73959"/>
    <w:rsid w:val="00D75EDC"/>
    <w:rsid w:val="00D7640B"/>
    <w:rsid w:val="00D76740"/>
    <w:rsid w:val="00D77323"/>
    <w:rsid w:val="00D77B4D"/>
    <w:rsid w:val="00D77E89"/>
    <w:rsid w:val="00D77F06"/>
    <w:rsid w:val="00D8216A"/>
    <w:rsid w:val="00D84AD1"/>
    <w:rsid w:val="00D87A81"/>
    <w:rsid w:val="00D917F2"/>
    <w:rsid w:val="00D93443"/>
    <w:rsid w:val="00D952F7"/>
    <w:rsid w:val="00D95389"/>
    <w:rsid w:val="00D979BD"/>
    <w:rsid w:val="00DA0C2E"/>
    <w:rsid w:val="00DA1038"/>
    <w:rsid w:val="00DA1940"/>
    <w:rsid w:val="00DA1F40"/>
    <w:rsid w:val="00DA210C"/>
    <w:rsid w:val="00DA3343"/>
    <w:rsid w:val="00DA582B"/>
    <w:rsid w:val="00DA5AD1"/>
    <w:rsid w:val="00DA688D"/>
    <w:rsid w:val="00DA7AA8"/>
    <w:rsid w:val="00DB166D"/>
    <w:rsid w:val="00DB225C"/>
    <w:rsid w:val="00DB343B"/>
    <w:rsid w:val="00DB4633"/>
    <w:rsid w:val="00DB53D5"/>
    <w:rsid w:val="00DC15D3"/>
    <w:rsid w:val="00DC334B"/>
    <w:rsid w:val="00DC4E20"/>
    <w:rsid w:val="00DD192C"/>
    <w:rsid w:val="00DD39C2"/>
    <w:rsid w:val="00DD42F3"/>
    <w:rsid w:val="00DD507C"/>
    <w:rsid w:val="00DD53B2"/>
    <w:rsid w:val="00DE06A1"/>
    <w:rsid w:val="00DE43E7"/>
    <w:rsid w:val="00DE5807"/>
    <w:rsid w:val="00DF1E7F"/>
    <w:rsid w:val="00DF291A"/>
    <w:rsid w:val="00DF3852"/>
    <w:rsid w:val="00DF486F"/>
    <w:rsid w:val="00E10E1F"/>
    <w:rsid w:val="00E21A74"/>
    <w:rsid w:val="00E226A0"/>
    <w:rsid w:val="00E22AAE"/>
    <w:rsid w:val="00E22B73"/>
    <w:rsid w:val="00E2400A"/>
    <w:rsid w:val="00E31077"/>
    <w:rsid w:val="00E36608"/>
    <w:rsid w:val="00E41193"/>
    <w:rsid w:val="00E418EE"/>
    <w:rsid w:val="00E458AC"/>
    <w:rsid w:val="00E510FF"/>
    <w:rsid w:val="00E52602"/>
    <w:rsid w:val="00E550CE"/>
    <w:rsid w:val="00E57980"/>
    <w:rsid w:val="00E62332"/>
    <w:rsid w:val="00E65C0B"/>
    <w:rsid w:val="00E6761B"/>
    <w:rsid w:val="00E73BBA"/>
    <w:rsid w:val="00E74EDD"/>
    <w:rsid w:val="00E7548F"/>
    <w:rsid w:val="00E801AB"/>
    <w:rsid w:val="00E82DE8"/>
    <w:rsid w:val="00E83343"/>
    <w:rsid w:val="00E84177"/>
    <w:rsid w:val="00E8746A"/>
    <w:rsid w:val="00E9155F"/>
    <w:rsid w:val="00E93389"/>
    <w:rsid w:val="00E94E29"/>
    <w:rsid w:val="00E95310"/>
    <w:rsid w:val="00EA2290"/>
    <w:rsid w:val="00EA2312"/>
    <w:rsid w:val="00EA279D"/>
    <w:rsid w:val="00EA36A1"/>
    <w:rsid w:val="00EA5BE3"/>
    <w:rsid w:val="00EA62DD"/>
    <w:rsid w:val="00EA66F3"/>
    <w:rsid w:val="00EA6AF7"/>
    <w:rsid w:val="00EA6B2D"/>
    <w:rsid w:val="00EA7559"/>
    <w:rsid w:val="00EA7EF4"/>
    <w:rsid w:val="00EB0187"/>
    <w:rsid w:val="00EB1039"/>
    <w:rsid w:val="00EB3F61"/>
    <w:rsid w:val="00EB7EB7"/>
    <w:rsid w:val="00EC1229"/>
    <w:rsid w:val="00EC1C91"/>
    <w:rsid w:val="00EC4861"/>
    <w:rsid w:val="00EC5940"/>
    <w:rsid w:val="00ED123D"/>
    <w:rsid w:val="00ED15F6"/>
    <w:rsid w:val="00ED2F67"/>
    <w:rsid w:val="00EE0FD3"/>
    <w:rsid w:val="00EE146B"/>
    <w:rsid w:val="00EE3941"/>
    <w:rsid w:val="00EE599B"/>
    <w:rsid w:val="00EE5F82"/>
    <w:rsid w:val="00EE777F"/>
    <w:rsid w:val="00EF15BB"/>
    <w:rsid w:val="00EF2F8C"/>
    <w:rsid w:val="00EF5BD3"/>
    <w:rsid w:val="00F03453"/>
    <w:rsid w:val="00F06162"/>
    <w:rsid w:val="00F126B0"/>
    <w:rsid w:val="00F13737"/>
    <w:rsid w:val="00F142BA"/>
    <w:rsid w:val="00F14E4F"/>
    <w:rsid w:val="00F15C03"/>
    <w:rsid w:val="00F170F1"/>
    <w:rsid w:val="00F17779"/>
    <w:rsid w:val="00F236DE"/>
    <w:rsid w:val="00F23BC3"/>
    <w:rsid w:val="00F261D0"/>
    <w:rsid w:val="00F268B8"/>
    <w:rsid w:val="00F324EE"/>
    <w:rsid w:val="00F34595"/>
    <w:rsid w:val="00F35A88"/>
    <w:rsid w:val="00F37254"/>
    <w:rsid w:val="00F45764"/>
    <w:rsid w:val="00F4577C"/>
    <w:rsid w:val="00F479F3"/>
    <w:rsid w:val="00F47DDA"/>
    <w:rsid w:val="00F505DB"/>
    <w:rsid w:val="00F52599"/>
    <w:rsid w:val="00F52AE0"/>
    <w:rsid w:val="00F54A38"/>
    <w:rsid w:val="00F5605D"/>
    <w:rsid w:val="00F5615F"/>
    <w:rsid w:val="00F60A04"/>
    <w:rsid w:val="00F6223E"/>
    <w:rsid w:val="00F65A62"/>
    <w:rsid w:val="00F66575"/>
    <w:rsid w:val="00F67810"/>
    <w:rsid w:val="00F67937"/>
    <w:rsid w:val="00F71461"/>
    <w:rsid w:val="00F72062"/>
    <w:rsid w:val="00F76DB4"/>
    <w:rsid w:val="00F841CA"/>
    <w:rsid w:val="00F85141"/>
    <w:rsid w:val="00F8515B"/>
    <w:rsid w:val="00F8749E"/>
    <w:rsid w:val="00F87FE0"/>
    <w:rsid w:val="00F91998"/>
    <w:rsid w:val="00F9427F"/>
    <w:rsid w:val="00F94925"/>
    <w:rsid w:val="00F95563"/>
    <w:rsid w:val="00F97565"/>
    <w:rsid w:val="00F97CE4"/>
    <w:rsid w:val="00FA2AD7"/>
    <w:rsid w:val="00FA525F"/>
    <w:rsid w:val="00FA5935"/>
    <w:rsid w:val="00FA639F"/>
    <w:rsid w:val="00FA6A7D"/>
    <w:rsid w:val="00FA77DA"/>
    <w:rsid w:val="00FB0974"/>
    <w:rsid w:val="00FB347C"/>
    <w:rsid w:val="00FC1BF3"/>
    <w:rsid w:val="00FC3151"/>
    <w:rsid w:val="00FC6349"/>
    <w:rsid w:val="00FD1036"/>
    <w:rsid w:val="00FD24A5"/>
    <w:rsid w:val="00FD3255"/>
    <w:rsid w:val="00FD4BEE"/>
    <w:rsid w:val="00FD5FF6"/>
    <w:rsid w:val="00FD66A4"/>
    <w:rsid w:val="00FD6FC6"/>
    <w:rsid w:val="00FD7192"/>
    <w:rsid w:val="00FD776C"/>
    <w:rsid w:val="00FE0728"/>
    <w:rsid w:val="00FE0DCC"/>
    <w:rsid w:val="00FE1F28"/>
    <w:rsid w:val="00FE267B"/>
    <w:rsid w:val="00FF31B4"/>
    <w:rsid w:val="00FF64A0"/>
    <w:rsid w:val="00FF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AB2D6"/>
  <w15:chartTrackingRefBased/>
  <w15:docId w15:val="{D65D8898-2F09-4791-ABC7-CEF73EE7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8FD"/>
    <w:pPr>
      <w:widowControl w:val="0"/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AB6F70"/>
    <w:pPr>
      <w:keepNext/>
      <w:keepLines/>
      <w:spacing w:line="460" w:lineRule="exact"/>
      <w:jc w:val="center"/>
      <w:outlineLvl w:val="0"/>
    </w:pPr>
    <w:rPr>
      <w:rFonts w:ascii="Times New Roman" w:eastAsia="黑体" w:hAnsi="Times New Roman"/>
      <w:kern w:val="44"/>
      <w:sz w:val="32"/>
    </w:rPr>
  </w:style>
  <w:style w:type="paragraph" w:styleId="2">
    <w:name w:val="heading 2"/>
    <w:basedOn w:val="a"/>
    <w:next w:val="a"/>
    <w:link w:val="20"/>
    <w:qFormat/>
    <w:rsid w:val="00AB6F70"/>
    <w:pPr>
      <w:keepNext/>
      <w:keepLines/>
      <w:spacing w:line="460" w:lineRule="exact"/>
      <w:jc w:val="left"/>
      <w:outlineLvl w:val="1"/>
    </w:pPr>
    <w:rPr>
      <w:rFonts w:ascii="Times New Roman" w:eastAsia="黑体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14A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3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DB53D5"/>
    <w:rPr>
      <w:sz w:val="18"/>
      <w:szCs w:val="18"/>
    </w:rPr>
  </w:style>
  <w:style w:type="paragraph" w:styleId="a5">
    <w:name w:val="footer"/>
    <w:basedOn w:val="a"/>
    <w:link w:val="11"/>
    <w:uiPriority w:val="99"/>
    <w:unhideWhenUsed/>
    <w:rsid w:val="00DB53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页脚 字符1"/>
    <w:link w:val="a5"/>
    <w:uiPriority w:val="99"/>
    <w:rsid w:val="00DB53D5"/>
    <w:rPr>
      <w:sz w:val="18"/>
      <w:szCs w:val="18"/>
    </w:rPr>
  </w:style>
  <w:style w:type="character" w:styleId="a6">
    <w:name w:val="page number"/>
    <w:basedOn w:val="a0"/>
    <w:rsid w:val="00DB53D5"/>
  </w:style>
  <w:style w:type="paragraph" w:customStyle="1" w:styleId="a7">
    <w:name w:val="我的正文"/>
    <w:basedOn w:val="a"/>
    <w:rsid w:val="00DB53D5"/>
    <w:pPr>
      <w:spacing w:line="420" w:lineRule="exact"/>
      <w:ind w:firstLineChars="200" w:firstLine="200"/>
    </w:pPr>
    <w:rPr>
      <w:rFonts w:ascii="宋体" w:hAnsi="宋体"/>
      <w:bCs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DB53D5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DB53D5"/>
    <w:rPr>
      <w:rFonts w:ascii="Calibri" w:eastAsia="宋体" w:hAnsi="Calibri" w:cs="Times New Roman"/>
      <w:sz w:val="18"/>
      <w:szCs w:val="18"/>
    </w:rPr>
  </w:style>
  <w:style w:type="paragraph" w:styleId="aa">
    <w:name w:val="Document Map"/>
    <w:basedOn w:val="a"/>
    <w:link w:val="ab"/>
    <w:uiPriority w:val="99"/>
    <w:semiHidden/>
    <w:unhideWhenUsed/>
    <w:rsid w:val="00AB6F70"/>
    <w:rPr>
      <w:rFonts w:ascii="宋体"/>
      <w:sz w:val="18"/>
      <w:szCs w:val="18"/>
    </w:rPr>
  </w:style>
  <w:style w:type="character" w:customStyle="1" w:styleId="ab">
    <w:name w:val="文档结构图 字符"/>
    <w:link w:val="aa"/>
    <w:uiPriority w:val="99"/>
    <w:semiHidden/>
    <w:rsid w:val="00AB6F70"/>
    <w:rPr>
      <w:rFonts w:ascii="宋体"/>
      <w:kern w:val="2"/>
      <w:sz w:val="18"/>
      <w:szCs w:val="18"/>
    </w:rPr>
  </w:style>
  <w:style w:type="character" w:customStyle="1" w:styleId="10">
    <w:name w:val="标题 1 字符"/>
    <w:link w:val="1"/>
    <w:rsid w:val="00AB6F70"/>
    <w:rPr>
      <w:rFonts w:ascii="Times New Roman" w:eastAsia="黑体" w:hAnsi="Times New Roman"/>
      <w:kern w:val="44"/>
      <w:sz w:val="32"/>
    </w:rPr>
  </w:style>
  <w:style w:type="character" w:customStyle="1" w:styleId="20">
    <w:name w:val="标题 2 字符"/>
    <w:link w:val="2"/>
    <w:rsid w:val="00AB6F70"/>
    <w:rPr>
      <w:rFonts w:ascii="Times New Roman" w:eastAsia="黑体" w:hAnsi="Times New Roman"/>
      <w:kern w:val="2"/>
      <w:sz w:val="28"/>
    </w:rPr>
  </w:style>
  <w:style w:type="character" w:styleId="ac">
    <w:name w:val="Hyperlink"/>
    <w:uiPriority w:val="99"/>
    <w:unhideWhenUsed/>
    <w:rsid w:val="008D1796"/>
    <w:rPr>
      <w:color w:val="0000FF"/>
      <w:u w:val="single"/>
    </w:rPr>
  </w:style>
  <w:style w:type="paragraph" w:styleId="ad">
    <w:name w:val="Normal (Web)"/>
    <w:basedOn w:val="a"/>
    <w:uiPriority w:val="99"/>
    <w:semiHidden/>
    <w:unhideWhenUsed/>
    <w:rsid w:val="0078262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apple-converted-space">
    <w:name w:val="apple-converted-space"/>
    <w:basedOn w:val="a0"/>
    <w:rsid w:val="00D012D0"/>
  </w:style>
  <w:style w:type="character" w:customStyle="1" w:styleId="30">
    <w:name w:val="标题 3 字符"/>
    <w:link w:val="3"/>
    <w:uiPriority w:val="9"/>
    <w:rsid w:val="00014AEC"/>
    <w:rPr>
      <w:b/>
      <w:bCs/>
      <w:kern w:val="2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52031"/>
    <w:pPr>
      <w:tabs>
        <w:tab w:val="right" w:leader="dot" w:pos="9061"/>
      </w:tabs>
    </w:pPr>
  </w:style>
  <w:style w:type="paragraph" w:styleId="TOC2">
    <w:name w:val="toc 2"/>
    <w:basedOn w:val="a"/>
    <w:next w:val="a"/>
    <w:autoRedefine/>
    <w:uiPriority w:val="39"/>
    <w:unhideWhenUsed/>
    <w:rsid w:val="00F14E4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14E4F"/>
    <w:pPr>
      <w:ind w:leftChars="400" w:left="840"/>
    </w:pPr>
  </w:style>
  <w:style w:type="paragraph" w:styleId="TOC">
    <w:name w:val="TOC Heading"/>
    <w:basedOn w:val="1"/>
    <w:next w:val="a"/>
    <w:uiPriority w:val="39"/>
    <w:unhideWhenUsed/>
    <w:qFormat/>
    <w:rsid w:val="00F14E4F"/>
    <w:pPr>
      <w:widowControl/>
      <w:spacing w:before="480" w:line="276" w:lineRule="auto"/>
      <w:jc w:val="left"/>
      <w:outlineLvl w:val="9"/>
    </w:pPr>
    <w:rPr>
      <w:rFonts w:ascii="Cambria" w:eastAsia="宋体" w:hAnsi="Cambria"/>
      <w:b/>
      <w:bCs/>
      <w:color w:val="365F91"/>
      <w:kern w:val="0"/>
      <w:sz w:val="28"/>
      <w:szCs w:val="28"/>
    </w:rPr>
  </w:style>
  <w:style w:type="paragraph" w:styleId="ae">
    <w:name w:val="Date"/>
    <w:basedOn w:val="a"/>
    <w:next w:val="a"/>
    <w:link w:val="af"/>
    <w:uiPriority w:val="99"/>
    <w:semiHidden/>
    <w:unhideWhenUsed/>
    <w:rsid w:val="004440D2"/>
    <w:pPr>
      <w:ind w:leftChars="2500" w:left="100"/>
    </w:pPr>
  </w:style>
  <w:style w:type="character" w:customStyle="1" w:styleId="af">
    <w:name w:val="日期 字符"/>
    <w:link w:val="ae"/>
    <w:uiPriority w:val="99"/>
    <w:semiHidden/>
    <w:rsid w:val="004440D2"/>
    <w:rPr>
      <w:kern w:val="2"/>
      <w:sz w:val="24"/>
    </w:rPr>
  </w:style>
  <w:style w:type="table" w:styleId="af0">
    <w:name w:val="Table Grid"/>
    <w:basedOn w:val="a1"/>
    <w:uiPriority w:val="59"/>
    <w:rsid w:val="00803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页脚 字符"/>
    <w:uiPriority w:val="99"/>
    <w:rsid w:val="007D1F93"/>
  </w:style>
  <w:style w:type="paragraph" w:styleId="af2">
    <w:name w:val="Body Text Indent"/>
    <w:basedOn w:val="a"/>
    <w:next w:val="a"/>
    <w:link w:val="af3"/>
    <w:rsid w:val="00D6662D"/>
    <w:pPr>
      <w:ind w:firstLineChars="200" w:firstLine="420"/>
    </w:pPr>
    <w:rPr>
      <w:rFonts w:ascii="Times New Roman" w:hAnsi="Times New Roman"/>
      <w:kern w:val="0"/>
      <w:sz w:val="21"/>
      <w:szCs w:val="24"/>
    </w:rPr>
  </w:style>
  <w:style w:type="character" w:customStyle="1" w:styleId="af3">
    <w:name w:val="正文文本缩进 字符"/>
    <w:link w:val="af2"/>
    <w:rsid w:val="00D6662D"/>
    <w:rPr>
      <w:rFonts w:ascii="Times New Roman" w:hAnsi="Times New Roman"/>
      <w:sz w:val="21"/>
      <w:szCs w:val="24"/>
    </w:rPr>
  </w:style>
  <w:style w:type="paragraph" w:styleId="af4">
    <w:name w:val="List Paragraph"/>
    <w:basedOn w:val="a"/>
    <w:uiPriority w:val="34"/>
    <w:qFormat/>
    <w:rsid w:val="009B7CA7"/>
    <w:pPr>
      <w:ind w:firstLineChars="200" w:firstLine="420"/>
    </w:pPr>
  </w:style>
  <w:style w:type="character" w:styleId="af5">
    <w:name w:val="Placeholder Text"/>
    <w:basedOn w:val="a0"/>
    <w:uiPriority w:val="99"/>
    <w:semiHidden/>
    <w:rsid w:val="006E7A4A"/>
    <w:rPr>
      <w:color w:val="808080"/>
    </w:rPr>
  </w:style>
  <w:style w:type="character" w:styleId="af6">
    <w:name w:val="Strong"/>
    <w:basedOn w:val="a0"/>
    <w:uiPriority w:val="22"/>
    <w:qFormat/>
    <w:rsid w:val="003D444B"/>
    <w:rPr>
      <w:b/>
      <w:bCs/>
    </w:rPr>
  </w:style>
  <w:style w:type="character" w:styleId="HTML">
    <w:name w:val="HTML Code"/>
    <w:basedOn w:val="a0"/>
    <w:uiPriority w:val="99"/>
    <w:semiHidden/>
    <w:unhideWhenUsed/>
    <w:rsid w:val="003D444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0.png"/><Relationship Id="rId39" Type="http://schemas.openxmlformats.org/officeDocument/2006/relationships/footer" Target="footer1.xml"/><Relationship Id="rId21" Type="http://schemas.openxmlformats.org/officeDocument/2006/relationships/oleObject" Target="embeddings/oleObject7.bin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9AAB-D42E-47F9-B23D-63589EFBE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17</Pages>
  <Words>2510</Words>
  <Characters>3892</Characters>
  <Application>Microsoft Office Word</Application>
  <DocSecurity>0</DocSecurity>
  <Lines>324</Lines>
  <Paragraphs>336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JinXiang Mao</cp:lastModifiedBy>
  <cp:revision>53</cp:revision>
  <dcterms:created xsi:type="dcterms:W3CDTF">2025-04-08T04:25:00Z</dcterms:created>
  <dcterms:modified xsi:type="dcterms:W3CDTF">2025-04-08T12:56:00Z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