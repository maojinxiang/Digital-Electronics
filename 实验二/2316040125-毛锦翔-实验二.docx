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41F94" w14:textId="77777777" w:rsidR="00DB53D5" w:rsidRDefault="006C3365" w:rsidP="00CB7D7A">
      <w:r w:rsidRPr="00156D94">
        <w:rPr>
          <w:noProof/>
        </w:rPr>
        <w:drawing>
          <wp:inline distT="0" distB="0" distL="0" distR="0" wp14:anchorId="256C24F1" wp14:editId="40D20685">
            <wp:extent cx="2632075" cy="64389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2075" cy="643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7C4E0D" w14:textId="77777777" w:rsidR="00DB53D5" w:rsidRPr="000A3460" w:rsidRDefault="000A3460" w:rsidP="000A3460">
      <w:pPr>
        <w:spacing w:beforeLines="400" w:before="1304"/>
        <w:ind w:firstLineChars="50" w:firstLine="281"/>
        <w:jc w:val="center"/>
        <w:rPr>
          <w:rFonts w:ascii="Times New Roman" w:hAnsi="Times New Roman"/>
          <w:b/>
          <w:sz w:val="48"/>
        </w:rPr>
      </w:pPr>
      <w:r>
        <w:rPr>
          <w:rFonts w:ascii="黑体" w:eastAsia="黑体" w:hint="eastAsia"/>
          <w:b/>
          <w:bCs/>
          <w:sz w:val="56"/>
          <w:szCs w:val="72"/>
        </w:rPr>
        <w:t>《</w:t>
      </w:r>
      <w:r w:rsidR="00A54D69" w:rsidRPr="00C139E6">
        <w:rPr>
          <w:rFonts w:ascii="黑体" w:eastAsia="黑体" w:hint="eastAsia"/>
          <w:b/>
          <w:bCs/>
          <w:sz w:val="56"/>
          <w:szCs w:val="72"/>
        </w:rPr>
        <w:t>数字</w:t>
      </w:r>
      <w:r>
        <w:rPr>
          <w:rFonts w:ascii="黑体" w:eastAsia="黑体" w:hint="eastAsia"/>
          <w:b/>
          <w:bCs/>
          <w:sz w:val="56"/>
          <w:szCs w:val="72"/>
        </w:rPr>
        <w:t>系统设计》实验报告</w:t>
      </w:r>
    </w:p>
    <w:p w14:paraId="54CB2808" w14:textId="77777777" w:rsidR="001815D3" w:rsidRDefault="001815D3" w:rsidP="00DB53D5">
      <w:pPr>
        <w:spacing w:line="640" w:lineRule="exact"/>
        <w:jc w:val="center"/>
        <w:rPr>
          <w:rFonts w:ascii="Times New Roman" w:hAnsi="Times New Roman"/>
          <w:sz w:val="48"/>
          <w:szCs w:val="48"/>
        </w:rPr>
      </w:pPr>
    </w:p>
    <w:p w14:paraId="10CB968C" w14:textId="77777777" w:rsidR="00BE7E79" w:rsidRPr="00BE7E79" w:rsidRDefault="00BE7E79" w:rsidP="00DB53D5">
      <w:pPr>
        <w:spacing w:line="640" w:lineRule="exact"/>
        <w:jc w:val="center"/>
        <w:rPr>
          <w:rFonts w:ascii="Times New Roman" w:hAnsi="Times New Roman"/>
          <w:sz w:val="48"/>
          <w:szCs w:val="48"/>
        </w:rPr>
      </w:pPr>
    </w:p>
    <w:p w14:paraId="6D5B31F4" w14:textId="77777777" w:rsidR="00DB53D5" w:rsidRPr="001815D3" w:rsidRDefault="000A5944" w:rsidP="00DB53D5">
      <w:pPr>
        <w:spacing w:line="640" w:lineRule="exact"/>
        <w:jc w:val="center"/>
        <w:rPr>
          <w:rFonts w:ascii="Times New Roman" w:hAnsi="Times New Roman"/>
          <w:sz w:val="48"/>
          <w:szCs w:val="48"/>
        </w:rPr>
      </w:pPr>
      <w:r>
        <w:rPr>
          <w:rFonts w:ascii="Times New Roman" w:hAnsi="Times New Roman" w:hint="eastAsia"/>
          <w:sz w:val="48"/>
          <w:szCs w:val="48"/>
        </w:rPr>
        <w:t>实验六</w:t>
      </w:r>
      <w:r w:rsidR="001815D3" w:rsidRPr="001815D3">
        <w:rPr>
          <w:rFonts w:ascii="Times New Roman" w:hAnsi="Times New Roman" w:hint="eastAsia"/>
          <w:sz w:val="48"/>
          <w:szCs w:val="48"/>
        </w:rPr>
        <w:t xml:space="preserve"> </w:t>
      </w:r>
      <w:r w:rsidR="00C603D5">
        <w:rPr>
          <w:rFonts w:ascii="Times New Roman" w:hAnsi="Times New Roman" w:hint="eastAsia"/>
          <w:sz w:val="48"/>
          <w:szCs w:val="48"/>
        </w:rPr>
        <w:t>基于</w:t>
      </w:r>
      <w:r w:rsidR="00C603D5">
        <w:rPr>
          <w:rFonts w:ascii="Times New Roman" w:hAnsi="Times New Roman" w:hint="eastAsia"/>
          <w:sz w:val="48"/>
          <w:szCs w:val="48"/>
        </w:rPr>
        <w:t>H</w:t>
      </w:r>
      <w:r w:rsidR="00C603D5">
        <w:rPr>
          <w:rFonts w:ascii="Times New Roman" w:hAnsi="Times New Roman"/>
          <w:sz w:val="48"/>
          <w:szCs w:val="48"/>
        </w:rPr>
        <w:t>DL</w:t>
      </w:r>
      <w:r w:rsidR="00C603D5">
        <w:rPr>
          <w:rFonts w:ascii="Times New Roman" w:hAnsi="Times New Roman" w:hint="eastAsia"/>
          <w:sz w:val="48"/>
          <w:szCs w:val="48"/>
        </w:rPr>
        <w:t>的</w:t>
      </w:r>
      <w:r>
        <w:rPr>
          <w:rFonts w:ascii="Times New Roman" w:hAnsi="Times New Roman" w:hint="eastAsia"/>
          <w:sz w:val="48"/>
          <w:szCs w:val="48"/>
        </w:rPr>
        <w:t>模</w:t>
      </w:r>
      <w:r>
        <w:rPr>
          <w:rFonts w:ascii="Times New Roman" w:hAnsi="Times New Roman" w:hint="eastAsia"/>
          <w:sz w:val="48"/>
          <w:szCs w:val="48"/>
        </w:rPr>
        <w:t>6</w:t>
      </w:r>
      <w:r>
        <w:rPr>
          <w:rFonts w:ascii="Times New Roman" w:hAnsi="Times New Roman"/>
          <w:sz w:val="48"/>
          <w:szCs w:val="48"/>
        </w:rPr>
        <w:t>0</w:t>
      </w:r>
      <w:r>
        <w:rPr>
          <w:rFonts w:ascii="Times New Roman" w:hAnsi="Times New Roman" w:hint="eastAsia"/>
          <w:sz w:val="48"/>
          <w:szCs w:val="48"/>
        </w:rPr>
        <w:t>计数器</w:t>
      </w:r>
      <w:r w:rsidR="00C603D5">
        <w:rPr>
          <w:rFonts w:ascii="Times New Roman" w:hAnsi="Times New Roman" w:hint="eastAsia"/>
          <w:sz w:val="48"/>
          <w:szCs w:val="48"/>
        </w:rPr>
        <w:t>设计</w:t>
      </w:r>
    </w:p>
    <w:p w14:paraId="5E984737" w14:textId="77777777" w:rsidR="00DB53D5" w:rsidRDefault="00DB53D5" w:rsidP="00DB53D5">
      <w:pPr>
        <w:spacing w:line="640" w:lineRule="exact"/>
        <w:jc w:val="center"/>
        <w:rPr>
          <w:rFonts w:ascii="Times New Roman" w:hAnsi="Times New Roman"/>
          <w:sz w:val="48"/>
          <w:szCs w:val="48"/>
          <w:u w:val="single"/>
        </w:rPr>
      </w:pPr>
    </w:p>
    <w:p w14:paraId="12F0E046" w14:textId="77777777" w:rsidR="00C139E6" w:rsidRDefault="00C139E6" w:rsidP="00DB53D5">
      <w:pPr>
        <w:spacing w:line="800" w:lineRule="exact"/>
        <w:ind w:firstLineChars="500" w:firstLine="2400"/>
        <w:rPr>
          <w:rFonts w:ascii="Times New Roman" w:eastAsia="仿宋_GB2312" w:hAnsi="Times New Roman"/>
          <w:sz w:val="48"/>
          <w:szCs w:val="48"/>
        </w:rPr>
      </w:pPr>
    </w:p>
    <w:p w14:paraId="3DD8A85C" w14:textId="77777777" w:rsidR="00BE7E79" w:rsidRDefault="00BE7E79" w:rsidP="00DB53D5">
      <w:pPr>
        <w:spacing w:line="800" w:lineRule="exact"/>
        <w:ind w:firstLineChars="500" w:firstLine="2400"/>
        <w:rPr>
          <w:rFonts w:ascii="Times New Roman" w:eastAsia="仿宋_GB2312" w:hAnsi="Times New Roman"/>
          <w:sz w:val="48"/>
          <w:szCs w:val="48"/>
        </w:rPr>
      </w:pPr>
    </w:p>
    <w:p w14:paraId="3BBF9D7A" w14:textId="4C8CDE8E" w:rsidR="00DB53D5" w:rsidRDefault="00DB53D5" w:rsidP="006B47E1">
      <w:pPr>
        <w:spacing w:line="800" w:lineRule="exact"/>
        <w:ind w:firstLineChars="700" w:firstLine="2240"/>
        <w:rPr>
          <w:rFonts w:eastAsia="仿宋_GB2312"/>
          <w:sz w:val="32"/>
        </w:rPr>
      </w:pPr>
      <w:r>
        <w:rPr>
          <w:rFonts w:eastAsia="仿宋_GB2312"/>
          <w:sz w:val="32"/>
        </w:rPr>
        <w:t>学生姓名：</w:t>
      </w:r>
      <w:proofErr w:type="gramStart"/>
      <w:r w:rsidR="00CB7D7A">
        <w:rPr>
          <w:rFonts w:eastAsia="仿宋_GB2312" w:hint="eastAsia"/>
          <w:sz w:val="32"/>
        </w:rPr>
        <w:t>毛锦翔</w:t>
      </w:r>
      <w:proofErr w:type="gramEnd"/>
    </w:p>
    <w:p w14:paraId="410912CF" w14:textId="70BFD79A" w:rsidR="00DB53D5" w:rsidRDefault="00DB53D5" w:rsidP="006B47E1">
      <w:pPr>
        <w:spacing w:line="800" w:lineRule="exact"/>
        <w:ind w:firstLineChars="700" w:firstLine="2240"/>
        <w:rPr>
          <w:rFonts w:eastAsia="仿宋_GB2312"/>
          <w:sz w:val="32"/>
        </w:rPr>
      </w:pPr>
      <w:r>
        <w:rPr>
          <w:rFonts w:eastAsia="仿宋_GB2312"/>
          <w:sz w:val="32"/>
        </w:rPr>
        <w:t>学</w:t>
      </w:r>
      <w:r>
        <w:rPr>
          <w:rFonts w:eastAsia="仿宋_GB2312"/>
          <w:sz w:val="32"/>
        </w:rPr>
        <w:t xml:space="preserve">    </w:t>
      </w:r>
      <w:r>
        <w:rPr>
          <w:rFonts w:eastAsia="仿宋_GB2312"/>
          <w:sz w:val="32"/>
        </w:rPr>
        <w:t>号：</w:t>
      </w:r>
      <w:r w:rsidR="00CB7D7A">
        <w:rPr>
          <w:rFonts w:eastAsia="仿宋_GB2312" w:hint="eastAsia"/>
          <w:sz w:val="32"/>
        </w:rPr>
        <w:t>2316040125</w:t>
      </w:r>
    </w:p>
    <w:p w14:paraId="14235F9A" w14:textId="7DBD1DA0" w:rsidR="00DB53D5" w:rsidRDefault="00DB53D5" w:rsidP="006B47E1">
      <w:pPr>
        <w:spacing w:line="800" w:lineRule="exact"/>
        <w:ind w:firstLineChars="700" w:firstLine="2240"/>
        <w:rPr>
          <w:rFonts w:eastAsia="仿宋_GB2312"/>
          <w:sz w:val="32"/>
        </w:rPr>
      </w:pPr>
      <w:r>
        <w:rPr>
          <w:rFonts w:eastAsia="仿宋_GB2312"/>
          <w:sz w:val="32"/>
        </w:rPr>
        <w:t>专业班级：</w:t>
      </w:r>
      <w:r w:rsidR="00CB7D7A">
        <w:rPr>
          <w:rFonts w:eastAsia="仿宋_GB2312" w:hint="eastAsia"/>
          <w:sz w:val="32"/>
        </w:rPr>
        <w:t>通信</w:t>
      </w:r>
      <w:r w:rsidR="00CB7D7A">
        <w:rPr>
          <w:rFonts w:eastAsia="仿宋_GB2312" w:hint="eastAsia"/>
          <w:sz w:val="32"/>
        </w:rPr>
        <w:t>2301</w:t>
      </w:r>
    </w:p>
    <w:p w14:paraId="2C17469A" w14:textId="77777777" w:rsidR="00DB53D5" w:rsidRDefault="00DB53D5" w:rsidP="006B47E1">
      <w:pPr>
        <w:spacing w:line="800" w:lineRule="exact"/>
        <w:ind w:firstLineChars="700" w:firstLine="2240"/>
        <w:jc w:val="left"/>
        <w:rPr>
          <w:rFonts w:eastAsia="仿宋_GB2312"/>
          <w:color w:val="FF0000"/>
          <w:sz w:val="32"/>
        </w:rPr>
      </w:pPr>
      <w:r>
        <w:rPr>
          <w:rFonts w:eastAsia="仿宋_GB2312"/>
          <w:sz w:val="32"/>
        </w:rPr>
        <w:t>指导教师：</w:t>
      </w:r>
      <w:r w:rsidR="00A54D69">
        <w:rPr>
          <w:rFonts w:eastAsia="仿宋_GB2312" w:hint="eastAsia"/>
          <w:color w:val="000000"/>
          <w:sz w:val="32"/>
        </w:rPr>
        <w:t>丁淑妍</w:t>
      </w:r>
    </w:p>
    <w:p w14:paraId="13FC4981" w14:textId="77777777" w:rsidR="004440D2" w:rsidRDefault="004440D2" w:rsidP="00C602B4">
      <w:pPr>
        <w:spacing w:line="640" w:lineRule="exact"/>
        <w:jc w:val="center"/>
        <w:rPr>
          <w:rFonts w:eastAsia="仿宋_GB2312"/>
          <w:sz w:val="32"/>
        </w:rPr>
      </w:pPr>
    </w:p>
    <w:p w14:paraId="509C9F3F" w14:textId="77777777" w:rsidR="00C139E6" w:rsidRDefault="00C139E6" w:rsidP="00C602B4">
      <w:pPr>
        <w:spacing w:line="640" w:lineRule="exact"/>
        <w:jc w:val="center"/>
        <w:rPr>
          <w:rFonts w:eastAsia="仿宋_GB2312"/>
          <w:sz w:val="32"/>
        </w:rPr>
      </w:pPr>
    </w:p>
    <w:p w14:paraId="2396155F" w14:textId="77777777" w:rsidR="00BE7E79" w:rsidRDefault="00BE7E79" w:rsidP="00C602B4">
      <w:pPr>
        <w:spacing w:line="640" w:lineRule="exact"/>
        <w:jc w:val="center"/>
        <w:rPr>
          <w:rFonts w:eastAsia="仿宋_GB2312"/>
          <w:sz w:val="32"/>
        </w:rPr>
      </w:pPr>
    </w:p>
    <w:p w14:paraId="1C71DCD8" w14:textId="06C108AC" w:rsidR="0086522A" w:rsidRPr="0086522A" w:rsidRDefault="00425915" w:rsidP="0086522A">
      <w:pPr>
        <w:spacing w:line="640" w:lineRule="exact"/>
        <w:jc w:val="center"/>
        <w:rPr>
          <w:rFonts w:eastAsia="仿宋_GB2312"/>
          <w:sz w:val="32"/>
        </w:rPr>
      </w:pPr>
      <w:r>
        <w:rPr>
          <w:rFonts w:eastAsia="仿宋_GB2312" w:hint="eastAsia"/>
          <w:sz w:val="32"/>
        </w:rPr>
        <w:t xml:space="preserve"> </w:t>
      </w:r>
      <w:r w:rsidR="00955154">
        <w:rPr>
          <w:rFonts w:eastAsia="仿宋_GB2312"/>
          <w:sz w:val="32"/>
        </w:rPr>
        <w:t xml:space="preserve"> </w:t>
      </w:r>
      <w:r w:rsidR="00C2786C">
        <w:rPr>
          <w:rFonts w:eastAsia="仿宋_GB2312"/>
          <w:sz w:val="32"/>
        </w:rPr>
        <w:t>2025</w:t>
      </w:r>
      <w:r w:rsidR="00DB53D5">
        <w:rPr>
          <w:rFonts w:eastAsia="仿宋_GB2312"/>
          <w:sz w:val="32"/>
        </w:rPr>
        <w:t>年</w:t>
      </w:r>
      <w:r w:rsidR="00C2786C">
        <w:rPr>
          <w:rFonts w:eastAsia="仿宋_GB2312" w:hint="eastAsia"/>
          <w:sz w:val="32"/>
        </w:rPr>
        <w:t>4</w:t>
      </w:r>
      <w:r w:rsidR="00C2786C">
        <w:rPr>
          <w:rFonts w:eastAsia="仿宋_GB2312"/>
          <w:sz w:val="32"/>
        </w:rPr>
        <w:t xml:space="preserve"> </w:t>
      </w:r>
      <w:r w:rsidR="00C2786C">
        <w:rPr>
          <w:rFonts w:eastAsia="仿宋_GB2312" w:hint="eastAsia"/>
          <w:sz w:val="32"/>
        </w:rPr>
        <w:t>月</w:t>
      </w:r>
      <w:r w:rsidR="00C2786C">
        <w:rPr>
          <w:rFonts w:eastAsia="仿宋_GB2312" w:hint="eastAsia"/>
          <w:sz w:val="32"/>
        </w:rPr>
        <w:t>1</w:t>
      </w:r>
      <w:r w:rsidR="00C2786C">
        <w:rPr>
          <w:rFonts w:eastAsia="仿宋_GB2312"/>
          <w:sz w:val="32"/>
        </w:rPr>
        <w:t>6</w:t>
      </w:r>
      <w:r w:rsidR="00955154">
        <w:rPr>
          <w:rFonts w:eastAsia="仿宋_GB2312"/>
          <w:sz w:val="32"/>
        </w:rPr>
        <w:t xml:space="preserve"> </w:t>
      </w:r>
      <w:r w:rsidR="00DB53D5">
        <w:rPr>
          <w:rFonts w:eastAsia="仿宋_GB2312"/>
          <w:sz w:val="32"/>
        </w:rPr>
        <w:t>日</w:t>
      </w:r>
    </w:p>
    <w:sdt>
      <w:sdtPr>
        <w:rPr>
          <w:rFonts w:ascii="Calibri" w:hAnsi="Calibri"/>
          <w:b w:val="0"/>
          <w:bCs w:val="0"/>
          <w:color w:val="auto"/>
          <w:kern w:val="2"/>
          <w:sz w:val="24"/>
          <w:szCs w:val="20"/>
          <w:lang w:val="zh-CN"/>
        </w:rPr>
        <w:id w:val="-505436851"/>
        <w:docPartObj>
          <w:docPartGallery w:val="Table of Contents"/>
          <w:docPartUnique/>
        </w:docPartObj>
      </w:sdtPr>
      <w:sdtContent>
        <w:p w14:paraId="573202AA" w14:textId="4BFB74D2" w:rsidR="0086522A" w:rsidRDefault="0086522A" w:rsidP="00DC4B42">
          <w:pPr>
            <w:pStyle w:val="TOC"/>
            <w:tabs>
              <w:tab w:val="left" w:pos="1272"/>
            </w:tabs>
          </w:pPr>
          <w:r>
            <w:rPr>
              <w:lang w:val="zh-CN"/>
            </w:rPr>
            <w:t>目录</w:t>
          </w:r>
          <w:r w:rsidR="00DC4B42">
            <w:rPr>
              <w:lang w:val="zh-CN"/>
            </w:rPr>
            <w:tab/>
          </w:r>
        </w:p>
        <w:p w14:paraId="0A617A66" w14:textId="3FDEF1F9" w:rsidR="001C6666" w:rsidRDefault="0086522A">
          <w:pPr>
            <w:pStyle w:val="TOC1"/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6256054" w:history="1">
            <w:r w:rsidR="001C6666" w:rsidRPr="0008102B">
              <w:rPr>
                <w:rStyle w:val="ac"/>
                <w:rFonts w:hint="eastAsia"/>
                <w:noProof/>
              </w:rPr>
              <w:t>一、实验目的</w:t>
            </w:r>
            <w:r w:rsidR="001C6666">
              <w:rPr>
                <w:rFonts w:hint="eastAsia"/>
                <w:noProof/>
                <w:webHidden/>
              </w:rPr>
              <w:tab/>
            </w:r>
            <w:r w:rsidR="001C6666">
              <w:rPr>
                <w:rFonts w:hint="eastAsia"/>
                <w:noProof/>
                <w:webHidden/>
              </w:rPr>
              <w:fldChar w:fldCharType="begin"/>
            </w:r>
            <w:r w:rsidR="001C6666">
              <w:rPr>
                <w:rFonts w:hint="eastAsia"/>
                <w:noProof/>
                <w:webHidden/>
              </w:rPr>
              <w:instrText xml:space="preserve"> </w:instrText>
            </w:r>
            <w:r w:rsidR="001C6666">
              <w:rPr>
                <w:noProof/>
                <w:webHidden/>
              </w:rPr>
              <w:instrText>PAGEREF _Toc196256054 \h</w:instrText>
            </w:r>
            <w:r w:rsidR="001C6666">
              <w:rPr>
                <w:rFonts w:hint="eastAsia"/>
                <w:noProof/>
                <w:webHidden/>
              </w:rPr>
              <w:instrText xml:space="preserve"> </w:instrText>
            </w:r>
            <w:r w:rsidR="001C6666">
              <w:rPr>
                <w:rFonts w:hint="eastAsia"/>
                <w:noProof/>
                <w:webHidden/>
              </w:rPr>
            </w:r>
            <w:r w:rsidR="001C6666">
              <w:rPr>
                <w:rFonts w:hint="eastAsia"/>
                <w:noProof/>
                <w:webHidden/>
              </w:rPr>
              <w:fldChar w:fldCharType="separate"/>
            </w:r>
            <w:r w:rsidR="001C6666">
              <w:rPr>
                <w:noProof/>
                <w:webHidden/>
              </w:rPr>
              <w:t>3</w:t>
            </w:r>
            <w:r w:rsidR="001C6666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8A14CBB" w14:textId="435338D2" w:rsidR="001C6666" w:rsidRDefault="001C6666">
          <w:pPr>
            <w:pStyle w:val="TOC1"/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196256055" w:history="1">
            <w:r w:rsidRPr="0008102B">
              <w:rPr>
                <w:rStyle w:val="ac"/>
                <w:rFonts w:hint="eastAsia"/>
                <w:noProof/>
              </w:rPr>
              <w:t>二、实验环境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_Toc196256055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F098C2F" w14:textId="4243950A" w:rsidR="001C6666" w:rsidRDefault="001C6666">
          <w:pPr>
            <w:pStyle w:val="TOC1"/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196256056" w:history="1">
            <w:r w:rsidRPr="0008102B">
              <w:rPr>
                <w:rStyle w:val="ac"/>
                <w:rFonts w:hint="eastAsia"/>
                <w:noProof/>
              </w:rPr>
              <w:t>三、实验要求和实验原理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_Toc196256056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C53B047" w14:textId="2DB79A12" w:rsidR="001C6666" w:rsidRDefault="001C6666">
          <w:pPr>
            <w:pStyle w:val="TOC2"/>
            <w:tabs>
              <w:tab w:val="right" w:leader="dot" w:pos="9737"/>
            </w:tabs>
            <w:ind w:left="480"/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196256057" w:history="1">
            <w:r w:rsidRPr="0008102B">
              <w:rPr>
                <w:rStyle w:val="ac"/>
                <w:rFonts w:hint="eastAsia"/>
                <w:noProof/>
              </w:rPr>
              <w:t>1.</w:t>
            </w:r>
            <w:r w:rsidRPr="0008102B">
              <w:rPr>
                <w:rStyle w:val="ac"/>
                <w:rFonts w:hint="eastAsia"/>
                <w:noProof/>
              </w:rPr>
              <w:t>基于</w:t>
            </w:r>
            <w:r w:rsidRPr="0008102B">
              <w:rPr>
                <w:rStyle w:val="ac"/>
                <w:rFonts w:hint="eastAsia"/>
                <w:noProof/>
              </w:rPr>
              <w:t>HDL</w:t>
            </w:r>
            <w:r w:rsidRPr="0008102B">
              <w:rPr>
                <w:rStyle w:val="ac"/>
                <w:rFonts w:hint="eastAsia"/>
                <w:noProof/>
              </w:rPr>
              <w:t>的</w:t>
            </w:r>
            <w:r w:rsidRPr="0008102B">
              <w:rPr>
                <w:rStyle w:val="ac"/>
                <w:rFonts w:hint="eastAsia"/>
                <w:noProof/>
              </w:rPr>
              <w:t>D</w:t>
            </w:r>
            <w:r w:rsidRPr="0008102B">
              <w:rPr>
                <w:rStyle w:val="ac"/>
                <w:rFonts w:hint="eastAsia"/>
                <w:noProof/>
              </w:rPr>
              <w:t>触发器仿真实现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_Toc196256057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19E7F63" w14:textId="0A2D0EBA" w:rsidR="001C6666" w:rsidRDefault="001C6666">
          <w:pPr>
            <w:pStyle w:val="TOC2"/>
            <w:tabs>
              <w:tab w:val="right" w:leader="dot" w:pos="9737"/>
            </w:tabs>
            <w:ind w:left="480"/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196256058" w:history="1">
            <w:r w:rsidRPr="0008102B">
              <w:rPr>
                <w:rStyle w:val="ac"/>
                <w:rFonts w:hint="eastAsia"/>
                <w:noProof/>
              </w:rPr>
              <w:t>2.</w:t>
            </w:r>
            <w:r w:rsidRPr="0008102B">
              <w:rPr>
                <w:rStyle w:val="ac"/>
                <w:rFonts w:hint="eastAsia"/>
                <w:noProof/>
              </w:rPr>
              <w:t>基于</w:t>
            </w:r>
            <w:r w:rsidRPr="0008102B">
              <w:rPr>
                <w:rStyle w:val="ac"/>
                <w:rFonts w:hint="eastAsia"/>
                <w:noProof/>
              </w:rPr>
              <w:t>HDL</w:t>
            </w:r>
            <w:r w:rsidRPr="0008102B">
              <w:rPr>
                <w:rStyle w:val="ac"/>
                <w:rFonts w:hint="eastAsia"/>
                <w:noProof/>
              </w:rPr>
              <w:t>的模</w:t>
            </w:r>
            <w:r w:rsidRPr="0008102B">
              <w:rPr>
                <w:rStyle w:val="ac"/>
                <w:rFonts w:hint="eastAsia"/>
                <w:noProof/>
              </w:rPr>
              <w:t>60</w:t>
            </w:r>
            <w:r w:rsidRPr="0008102B">
              <w:rPr>
                <w:rStyle w:val="ac"/>
                <w:rFonts w:hint="eastAsia"/>
                <w:noProof/>
              </w:rPr>
              <w:t>计数器仿真实现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_Toc196256058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889F2E0" w14:textId="09343681" w:rsidR="001C6666" w:rsidRDefault="001C6666">
          <w:pPr>
            <w:pStyle w:val="TOC1"/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196256059" w:history="1">
            <w:r w:rsidRPr="0008102B">
              <w:rPr>
                <w:rStyle w:val="ac"/>
                <w:rFonts w:hint="eastAsia"/>
                <w:noProof/>
              </w:rPr>
              <w:t>四、实验过程记录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_Toc196256059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F374327" w14:textId="72C46220" w:rsidR="001C6666" w:rsidRDefault="001C6666">
          <w:pPr>
            <w:pStyle w:val="TOC2"/>
            <w:tabs>
              <w:tab w:val="right" w:leader="dot" w:pos="9737"/>
            </w:tabs>
            <w:ind w:left="480"/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196256060" w:history="1">
            <w:r w:rsidRPr="0008102B">
              <w:rPr>
                <w:rStyle w:val="ac"/>
                <w:rFonts w:hint="eastAsia"/>
                <w:noProof/>
              </w:rPr>
              <w:t>（一）</w:t>
            </w:r>
            <w:r w:rsidRPr="0008102B">
              <w:rPr>
                <w:rStyle w:val="ac"/>
                <w:rFonts w:hint="eastAsia"/>
                <w:noProof/>
              </w:rPr>
              <w:t xml:space="preserve">D </w:t>
            </w:r>
            <w:r w:rsidRPr="0008102B">
              <w:rPr>
                <w:rStyle w:val="ac"/>
                <w:rFonts w:hint="eastAsia"/>
                <w:noProof/>
              </w:rPr>
              <w:t>触发器实现过程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_Toc196256060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6182FD3" w14:textId="5A20570A" w:rsidR="001C6666" w:rsidRDefault="001C6666">
          <w:pPr>
            <w:pStyle w:val="TOC3"/>
            <w:tabs>
              <w:tab w:val="right" w:leader="dot" w:pos="9737"/>
            </w:tabs>
            <w:ind w:left="960"/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196256061" w:history="1">
            <w:r w:rsidRPr="0008102B">
              <w:rPr>
                <w:rStyle w:val="ac"/>
                <w:rFonts w:hint="eastAsia"/>
                <w:noProof/>
              </w:rPr>
              <w:t>1.</w:t>
            </w:r>
            <w:r w:rsidRPr="0008102B">
              <w:rPr>
                <w:rStyle w:val="ac"/>
                <w:rFonts w:hint="eastAsia"/>
                <w:noProof/>
              </w:rPr>
              <w:t>源文件代码（</w:t>
            </w:r>
            <w:r w:rsidRPr="0008102B">
              <w:rPr>
                <w:rStyle w:val="ac"/>
                <w:rFonts w:hint="eastAsia"/>
                <w:noProof/>
              </w:rPr>
              <w:t>d_ff.v</w:t>
            </w:r>
            <w:r w:rsidRPr="0008102B">
              <w:rPr>
                <w:rStyle w:val="ac"/>
                <w:rFonts w:hint="eastAsia"/>
                <w:noProof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_Toc196256061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8EF607B" w14:textId="372894DD" w:rsidR="001C6666" w:rsidRDefault="001C6666">
          <w:pPr>
            <w:pStyle w:val="TOC3"/>
            <w:tabs>
              <w:tab w:val="right" w:leader="dot" w:pos="9737"/>
            </w:tabs>
            <w:ind w:left="960"/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196256062" w:history="1">
            <w:r w:rsidRPr="0008102B">
              <w:rPr>
                <w:rStyle w:val="ac"/>
                <w:rFonts w:hint="eastAsia"/>
                <w:noProof/>
              </w:rPr>
              <w:t>2.</w:t>
            </w:r>
            <w:r w:rsidRPr="0008102B">
              <w:rPr>
                <w:rStyle w:val="ac"/>
                <w:rFonts w:hint="eastAsia"/>
                <w:noProof/>
              </w:rPr>
              <w:t>测试文件（</w:t>
            </w:r>
            <w:r w:rsidRPr="0008102B">
              <w:rPr>
                <w:rStyle w:val="ac"/>
                <w:rFonts w:hint="eastAsia"/>
                <w:noProof/>
              </w:rPr>
              <w:t>tb_d_ff.v</w:t>
            </w:r>
            <w:r w:rsidRPr="0008102B">
              <w:rPr>
                <w:rStyle w:val="ac"/>
                <w:rFonts w:hint="eastAsia"/>
                <w:noProof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_Toc196256062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2553CAE" w14:textId="516884E1" w:rsidR="001C6666" w:rsidRDefault="001C6666">
          <w:pPr>
            <w:pStyle w:val="TOC3"/>
            <w:tabs>
              <w:tab w:val="right" w:leader="dot" w:pos="9737"/>
            </w:tabs>
            <w:ind w:left="960"/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196256063" w:history="1">
            <w:r w:rsidRPr="0008102B">
              <w:rPr>
                <w:rStyle w:val="ac"/>
                <w:rFonts w:hint="eastAsia"/>
                <w:noProof/>
              </w:rPr>
              <w:t>3.</w:t>
            </w:r>
            <w:r w:rsidRPr="0008102B">
              <w:rPr>
                <w:rStyle w:val="ac"/>
                <w:rFonts w:hint="eastAsia"/>
                <w:noProof/>
              </w:rPr>
              <w:t>仿真结果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_Toc196256063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B05AB90" w14:textId="2C4E654B" w:rsidR="001C6666" w:rsidRDefault="001C6666">
          <w:pPr>
            <w:pStyle w:val="TOC2"/>
            <w:tabs>
              <w:tab w:val="right" w:leader="dot" w:pos="9737"/>
            </w:tabs>
            <w:ind w:left="480"/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196256064" w:history="1">
            <w:r w:rsidRPr="0008102B">
              <w:rPr>
                <w:rStyle w:val="ac"/>
                <w:rFonts w:hint="eastAsia"/>
                <w:b/>
                <w:bCs/>
                <w:noProof/>
              </w:rPr>
              <w:t>（二）</w:t>
            </w:r>
            <w:r w:rsidRPr="0008102B">
              <w:rPr>
                <w:rStyle w:val="ac"/>
                <w:rFonts w:hint="eastAsia"/>
                <w:noProof/>
              </w:rPr>
              <w:t>模</w:t>
            </w:r>
            <w:r w:rsidRPr="0008102B">
              <w:rPr>
                <w:rStyle w:val="ac"/>
                <w:rFonts w:hint="eastAsia"/>
                <w:noProof/>
              </w:rPr>
              <w:t xml:space="preserve"> 60 </w:t>
            </w:r>
            <w:r w:rsidRPr="0008102B">
              <w:rPr>
                <w:rStyle w:val="ac"/>
                <w:rFonts w:hint="eastAsia"/>
                <w:noProof/>
              </w:rPr>
              <w:t>计数器实现过程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_Toc196256064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39390AD" w14:textId="77577915" w:rsidR="001C6666" w:rsidRDefault="001C6666">
          <w:pPr>
            <w:pStyle w:val="TOC3"/>
            <w:tabs>
              <w:tab w:val="right" w:leader="dot" w:pos="9737"/>
            </w:tabs>
            <w:ind w:left="960"/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196256065" w:history="1">
            <w:r w:rsidRPr="0008102B">
              <w:rPr>
                <w:rStyle w:val="ac"/>
                <w:rFonts w:hint="eastAsia"/>
                <w:noProof/>
              </w:rPr>
              <w:t>1.</w:t>
            </w:r>
            <w:r w:rsidRPr="0008102B">
              <w:rPr>
                <w:rStyle w:val="ac"/>
                <w:rFonts w:hint="eastAsia"/>
                <w:noProof/>
              </w:rPr>
              <w:t>创建工程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_Toc196256065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F21FCC3" w14:textId="5478AAD3" w:rsidR="001C6666" w:rsidRDefault="001C6666">
          <w:pPr>
            <w:pStyle w:val="TOC3"/>
            <w:tabs>
              <w:tab w:val="right" w:leader="dot" w:pos="9737"/>
            </w:tabs>
            <w:ind w:left="960"/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196256066" w:history="1">
            <w:r w:rsidRPr="0008102B">
              <w:rPr>
                <w:rStyle w:val="ac"/>
                <w:rFonts w:hint="eastAsia"/>
                <w:noProof/>
              </w:rPr>
              <w:t>2.</w:t>
            </w:r>
            <w:r w:rsidRPr="0008102B">
              <w:rPr>
                <w:rStyle w:val="ac"/>
                <w:rFonts w:hint="eastAsia"/>
                <w:noProof/>
              </w:rPr>
              <w:t>添加和编辑源文件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_Toc196256066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5EA9C5B" w14:textId="6F069CCD" w:rsidR="001C6666" w:rsidRDefault="001C6666">
          <w:pPr>
            <w:pStyle w:val="TOC3"/>
            <w:tabs>
              <w:tab w:val="right" w:leader="dot" w:pos="9737"/>
            </w:tabs>
            <w:ind w:left="960"/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196256067" w:history="1">
            <w:r w:rsidRPr="0008102B">
              <w:rPr>
                <w:rStyle w:val="ac"/>
                <w:rFonts w:hint="eastAsia"/>
                <w:noProof/>
              </w:rPr>
              <w:t>3.</w:t>
            </w:r>
            <w:r w:rsidRPr="0008102B">
              <w:rPr>
                <w:rStyle w:val="ac"/>
                <w:rFonts w:hint="eastAsia"/>
                <w:noProof/>
              </w:rPr>
              <w:t>添加和编辑测试文件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_Toc196256067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47D2EE4" w14:textId="3B5F8584" w:rsidR="001C6666" w:rsidRDefault="001C6666">
          <w:pPr>
            <w:pStyle w:val="TOC3"/>
            <w:tabs>
              <w:tab w:val="right" w:leader="dot" w:pos="9737"/>
            </w:tabs>
            <w:ind w:left="960"/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196256068" w:history="1">
            <w:r w:rsidRPr="0008102B">
              <w:rPr>
                <w:rStyle w:val="ac"/>
                <w:rFonts w:hint="eastAsia"/>
                <w:noProof/>
              </w:rPr>
              <w:t>4.</w:t>
            </w:r>
            <w:r w:rsidRPr="0008102B">
              <w:rPr>
                <w:rStyle w:val="ac"/>
                <w:rFonts w:hint="eastAsia"/>
                <w:noProof/>
              </w:rPr>
              <w:t>编译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_Toc196256068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17CC6E2" w14:textId="1C57A36D" w:rsidR="001C6666" w:rsidRDefault="001C6666">
          <w:pPr>
            <w:pStyle w:val="TOC3"/>
            <w:tabs>
              <w:tab w:val="right" w:leader="dot" w:pos="9737"/>
            </w:tabs>
            <w:ind w:left="960"/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196256069" w:history="1">
            <w:r w:rsidRPr="0008102B">
              <w:rPr>
                <w:rStyle w:val="ac"/>
                <w:rFonts w:hint="eastAsia"/>
                <w:noProof/>
              </w:rPr>
              <w:t>5.</w:t>
            </w:r>
            <w:r w:rsidRPr="0008102B">
              <w:rPr>
                <w:rStyle w:val="ac"/>
                <w:rFonts w:hint="eastAsia"/>
                <w:noProof/>
              </w:rPr>
              <w:t>仿真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_Toc196256069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AE68EDD" w14:textId="75790C9D" w:rsidR="001C6666" w:rsidRDefault="001C6666">
          <w:pPr>
            <w:pStyle w:val="TOC3"/>
            <w:tabs>
              <w:tab w:val="right" w:leader="dot" w:pos="9737"/>
            </w:tabs>
            <w:ind w:left="960"/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196256070" w:history="1">
            <w:r w:rsidRPr="0008102B">
              <w:rPr>
                <w:rStyle w:val="ac"/>
                <w:rFonts w:hint="eastAsia"/>
                <w:noProof/>
              </w:rPr>
              <w:t>6.</w:t>
            </w:r>
            <w:r w:rsidRPr="0008102B">
              <w:rPr>
                <w:rStyle w:val="ac"/>
                <w:rFonts w:hint="eastAsia"/>
                <w:noProof/>
              </w:rPr>
              <w:t>测试结果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_Toc196256070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A03880E" w14:textId="7E105CC5" w:rsidR="001C6666" w:rsidRDefault="001C6666">
          <w:pPr>
            <w:pStyle w:val="TOC1"/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196256071" w:history="1">
            <w:r w:rsidRPr="0008102B">
              <w:rPr>
                <w:rStyle w:val="ac"/>
                <w:rFonts w:hint="eastAsia"/>
                <w:noProof/>
              </w:rPr>
              <w:t>五、总结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_Toc196256071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4876947" w14:textId="30DA8C3A" w:rsidR="001C6666" w:rsidRDefault="001C6666">
          <w:pPr>
            <w:pStyle w:val="TOC2"/>
            <w:tabs>
              <w:tab w:val="right" w:leader="dot" w:pos="9737"/>
            </w:tabs>
            <w:ind w:left="480"/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196256072" w:history="1">
            <w:r w:rsidRPr="0008102B">
              <w:rPr>
                <w:rStyle w:val="ac"/>
                <w:rFonts w:hint="eastAsia"/>
                <w:noProof/>
              </w:rPr>
              <w:t>1.</w:t>
            </w:r>
            <w:r w:rsidRPr="0008102B">
              <w:rPr>
                <w:rStyle w:val="ac"/>
                <w:rFonts w:hint="eastAsia"/>
                <w:noProof/>
              </w:rPr>
              <w:t>遇到的问题和解决方法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_Toc196256072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9DE7F0A" w14:textId="53AE2BA0" w:rsidR="001C6666" w:rsidRDefault="001C6666">
          <w:pPr>
            <w:pStyle w:val="TOC2"/>
            <w:tabs>
              <w:tab w:val="right" w:leader="dot" w:pos="9737"/>
            </w:tabs>
            <w:ind w:left="480"/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196256073" w:history="1">
            <w:r w:rsidRPr="0008102B">
              <w:rPr>
                <w:rStyle w:val="ac"/>
                <w:rFonts w:hint="eastAsia"/>
                <w:noProof/>
              </w:rPr>
              <w:t>2.</w:t>
            </w:r>
            <w:r w:rsidRPr="0008102B">
              <w:rPr>
                <w:rStyle w:val="ac"/>
                <w:rFonts w:hint="eastAsia"/>
                <w:noProof/>
              </w:rPr>
              <w:t>收获和体会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_Toc196256073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E9BD6C2" w14:textId="67BC8FF3" w:rsidR="0010392F" w:rsidRPr="0086522A" w:rsidRDefault="0086522A" w:rsidP="0086522A">
          <w:r>
            <w:rPr>
              <w:b/>
              <w:bCs/>
              <w:lang w:val="zh-CN"/>
            </w:rPr>
            <w:fldChar w:fldCharType="end"/>
          </w:r>
        </w:p>
      </w:sdtContent>
    </w:sdt>
    <w:p w14:paraId="7F676298" w14:textId="58FC4C06" w:rsidR="0010392F" w:rsidRDefault="0010392F" w:rsidP="0086522A">
      <w:pPr>
        <w:rPr>
          <w:rFonts w:ascii="宋体" w:hAnsi="宋体" w:hint="eastAsia"/>
          <w:sz w:val="21"/>
          <w:szCs w:val="21"/>
        </w:rPr>
      </w:pPr>
    </w:p>
    <w:p w14:paraId="1E51864F" w14:textId="77777777" w:rsidR="00DC4B42" w:rsidRDefault="00DC4B42" w:rsidP="0086522A">
      <w:pPr>
        <w:rPr>
          <w:rFonts w:ascii="宋体" w:hAnsi="宋体" w:hint="eastAsia"/>
          <w:sz w:val="21"/>
          <w:szCs w:val="21"/>
        </w:rPr>
      </w:pPr>
    </w:p>
    <w:p w14:paraId="0F642848" w14:textId="77777777" w:rsidR="00DC4B42" w:rsidRDefault="00DC4B42" w:rsidP="0086522A">
      <w:pPr>
        <w:rPr>
          <w:rFonts w:ascii="宋体" w:hAnsi="宋体" w:hint="eastAsia"/>
          <w:sz w:val="21"/>
          <w:szCs w:val="21"/>
        </w:rPr>
      </w:pPr>
    </w:p>
    <w:p w14:paraId="15BE9456" w14:textId="77777777" w:rsidR="00DC4B42" w:rsidRDefault="00DC4B42" w:rsidP="0086522A">
      <w:pPr>
        <w:rPr>
          <w:rFonts w:ascii="宋体" w:hAnsi="宋体" w:hint="eastAsia"/>
          <w:sz w:val="21"/>
          <w:szCs w:val="21"/>
        </w:rPr>
      </w:pPr>
    </w:p>
    <w:p w14:paraId="3FFC5638" w14:textId="77777777" w:rsidR="00DC4B42" w:rsidRDefault="00DC4B42" w:rsidP="0086522A">
      <w:pPr>
        <w:rPr>
          <w:rFonts w:ascii="宋体" w:hAnsi="宋体" w:hint="eastAsia"/>
          <w:sz w:val="21"/>
          <w:szCs w:val="21"/>
        </w:rPr>
      </w:pPr>
    </w:p>
    <w:p w14:paraId="4F261717" w14:textId="77777777" w:rsidR="00DC4B42" w:rsidRPr="0086522A" w:rsidRDefault="00DC4B42" w:rsidP="0086522A">
      <w:pPr>
        <w:rPr>
          <w:rFonts w:ascii="宋体" w:hAnsi="宋体" w:hint="eastAsia"/>
          <w:sz w:val="21"/>
          <w:szCs w:val="21"/>
        </w:rPr>
      </w:pPr>
    </w:p>
    <w:p w14:paraId="0F4F55DB" w14:textId="77777777" w:rsidR="004440D2" w:rsidRDefault="004440D2" w:rsidP="007C0B77">
      <w:pPr>
        <w:pStyle w:val="1"/>
        <w:spacing w:line="360" w:lineRule="auto"/>
        <w:jc w:val="left"/>
      </w:pPr>
      <w:bookmarkStart w:id="0" w:name="_Toc73775599"/>
      <w:bookmarkStart w:id="1" w:name="_Toc196256054"/>
      <w:r w:rsidRPr="0080749A">
        <w:rPr>
          <w:rFonts w:hint="eastAsia"/>
        </w:rPr>
        <w:lastRenderedPageBreak/>
        <w:t>一、</w:t>
      </w:r>
      <w:r w:rsidR="00841945">
        <w:rPr>
          <w:rFonts w:hint="eastAsia"/>
        </w:rPr>
        <w:t>实验</w:t>
      </w:r>
      <w:r w:rsidR="005A2BFE">
        <w:rPr>
          <w:rFonts w:hint="eastAsia"/>
        </w:rPr>
        <w:t>目的</w:t>
      </w:r>
      <w:bookmarkEnd w:id="0"/>
      <w:bookmarkEnd w:id="1"/>
    </w:p>
    <w:p w14:paraId="0BF1F7F0" w14:textId="071BF3FD" w:rsidR="00CB7D7A" w:rsidRPr="00CB7D7A" w:rsidRDefault="00CB7D7A" w:rsidP="00CB7D7A">
      <w:pPr>
        <w:spacing w:line="400" w:lineRule="exact"/>
      </w:pPr>
      <w:r w:rsidRPr="00CB7D7A">
        <w:rPr>
          <w:rFonts w:hint="eastAsia"/>
        </w:rPr>
        <w:t>（</w:t>
      </w:r>
      <w:r w:rsidRPr="00CB7D7A">
        <w:t>一）基于</w:t>
      </w:r>
      <w:r w:rsidRPr="00CB7D7A">
        <w:t xml:space="preserve"> HDL </w:t>
      </w:r>
      <w:r w:rsidRPr="00CB7D7A">
        <w:t>的</w:t>
      </w:r>
      <w:r w:rsidRPr="00CB7D7A">
        <w:t xml:space="preserve"> D </w:t>
      </w:r>
      <w:r w:rsidRPr="00CB7D7A">
        <w:t>触发器仿真实现</w:t>
      </w:r>
    </w:p>
    <w:p w14:paraId="5CC17279" w14:textId="77777777" w:rsidR="00CB7D7A" w:rsidRPr="00CB7D7A" w:rsidRDefault="00CB7D7A" w:rsidP="00CB7D7A">
      <w:pPr>
        <w:numPr>
          <w:ilvl w:val="0"/>
          <w:numId w:val="22"/>
        </w:numPr>
        <w:spacing w:line="400" w:lineRule="exact"/>
      </w:pPr>
      <w:r w:rsidRPr="00CB7D7A">
        <w:t>掌握</w:t>
      </w:r>
      <w:r w:rsidRPr="00CB7D7A">
        <w:t xml:space="preserve"> Verilog HDL </w:t>
      </w:r>
      <w:r w:rsidRPr="00CB7D7A">
        <w:t>时序逻辑设计方法，实现带有异步清零功能的边沿触发</w:t>
      </w:r>
      <w:r w:rsidRPr="00CB7D7A">
        <w:t xml:space="preserve"> D </w:t>
      </w:r>
      <w:r w:rsidRPr="00CB7D7A">
        <w:t>触发器，理解寄存器级电路的建模方式。</w:t>
      </w:r>
    </w:p>
    <w:p w14:paraId="04518652" w14:textId="77777777" w:rsidR="00CB7D7A" w:rsidRPr="00CB7D7A" w:rsidRDefault="00CB7D7A" w:rsidP="00CB7D7A">
      <w:pPr>
        <w:numPr>
          <w:ilvl w:val="0"/>
          <w:numId w:val="22"/>
        </w:numPr>
        <w:spacing w:line="400" w:lineRule="exact"/>
      </w:pPr>
      <w:r w:rsidRPr="00CB7D7A">
        <w:t>熟悉时序逻辑电路的仿真验证流程，通过</w:t>
      </w:r>
      <w:r w:rsidRPr="00CB7D7A">
        <w:t xml:space="preserve"> Testbench </w:t>
      </w:r>
      <w:r w:rsidRPr="00CB7D7A">
        <w:t>验证触发器在时钟</w:t>
      </w:r>
      <w:proofErr w:type="gramStart"/>
      <w:r w:rsidRPr="00CB7D7A">
        <w:t>边沿和</w:t>
      </w:r>
      <w:proofErr w:type="gramEnd"/>
      <w:r w:rsidRPr="00CB7D7A">
        <w:t>复位信号下的响应特性。</w:t>
      </w:r>
    </w:p>
    <w:p w14:paraId="469A9CA7" w14:textId="2207C945" w:rsidR="00CB7D7A" w:rsidRPr="00CB7D7A" w:rsidRDefault="00CB7D7A" w:rsidP="00CB7D7A">
      <w:pPr>
        <w:numPr>
          <w:ilvl w:val="0"/>
          <w:numId w:val="22"/>
        </w:numPr>
        <w:spacing w:line="400" w:lineRule="exact"/>
      </w:pPr>
      <w:r w:rsidRPr="00CB7D7A">
        <w:t>分析</w:t>
      </w:r>
      <w:r w:rsidRPr="00CB7D7A">
        <w:t>D</w:t>
      </w:r>
      <w:r w:rsidRPr="00CB7D7A">
        <w:t>触发器的关键环节（如异步清零优先级、边沿触发条件），设计满足功能要求的电路方案。</w:t>
      </w:r>
    </w:p>
    <w:p w14:paraId="34789A98" w14:textId="4E3025A4" w:rsidR="00CB7D7A" w:rsidRPr="00CB7D7A" w:rsidRDefault="00CB7D7A" w:rsidP="00CB7D7A">
      <w:pPr>
        <w:spacing w:line="400" w:lineRule="exact"/>
      </w:pPr>
      <w:r w:rsidRPr="00CB7D7A">
        <w:t>（二）基于</w:t>
      </w:r>
      <w:r w:rsidRPr="00CB7D7A">
        <w:t>HDL</w:t>
      </w:r>
      <w:r w:rsidRPr="00CB7D7A">
        <w:t>的模</w:t>
      </w:r>
      <w:r w:rsidRPr="00CB7D7A">
        <w:t xml:space="preserve"> 60 </w:t>
      </w:r>
      <w:r w:rsidRPr="00CB7D7A">
        <w:t>计数器仿真实现</w:t>
      </w:r>
    </w:p>
    <w:p w14:paraId="11CF9097" w14:textId="0EAB6FF0" w:rsidR="00CB7D7A" w:rsidRPr="00CB7D7A" w:rsidRDefault="00CB7D7A" w:rsidP="00CB7D7A">
      <w:pPr>
        <w:numPr>
          <w:ilvl w:val="0"/>
          <w:numId w:val="23"/>
        </w:numPr>
        <w:spacing w:line="400" w:lineRule="exact"/>
      </w:pPr>
      <w:r w:rsidRPr="00CB7D7A">
        <w:t>运用</w:t>
      </w:r>
      <w:r w:rsidRPr="00CB7D7A">
        <w:t xml:space="preserve"> Verilog HDL </w:t>
      </w:r>
      <w:r w:rsidRPr="00CB7D7A">
        <w:t>实现</w:t>
      </w:r>
      <w:r w:rsidRPr="00CB7D7A">
        <w:t xml:space="preserve"> 60 </w:t>
      </w:r>
      <w:r w:rsidRPr="00CB7D7A">
        <w:t>进制计数器，掌握分级计数（个位模</w:t>
      </w:r>
      <w:r w:rsidRPr="00CB7D7A">
        <w:t xml:space="preserve"> 10</w:t>
      </w:r>
      <w:r w:rsidRPr="00CB7D7A">
        <w:t>、十位模</w:t>
      </w:r>
      <w:r w:rsidRPr="00CB7D7A">
        <w:t xml:space="preserve"> 6</w:t>
      </w:r>
      <w:r w:rsidRPr="00CB7D7A">
        <w:t>）与进位逻辑的协同设计</w:t>
      </w:r>
      <w:r>
        <w:rPr>
          <w:rFonts w:hint="eastAsia"/>
        </w:rPr>
        <w:t>。</w:t>
      </w:r>
    </w:p>
    <w:p w14:paraId="62EA9C63" w14:textId="57515832" w:rsidR="00CB7D7A" w:rsidRPr="00CB7D7A" w:rsidRDefault="00CB7D7A" w:rsidP="00CB7D7A">
      <w:pPr>
        <w:numPr>
          <w:ilvl w:val="0"/>
          <w:numId w:val="23"/>
        </w:numPr>
        <w:spacing w:line="400" w:lineRule="exact"/>
      </w:pPr>
      <w:r w:rsidRPr="00CB7D7A">
        <w:t>通过</w:t>
      </w:r>
      <w:r w:rsidRPr="00CB7D7A">
        <w:t xml:space="preserve"> Vivado </w:t>
      </w:r>
      <w:r w:rsidRPr="00CB7D7A">
        <w:t>工具完成从代码编写到仿真验证的全流程，验证异步复位和同步进位功能，提升</w:t>
      </w:r>
      <w:r w:rsidRPr="00CB7D7A">
        <w:t xml:space="preserve"> EDA </w:t>
      </w:r>
      <w:r w:rsidRPr="00CB7D7A">
        <w:t>工具应用能力</w:t>
      </w:r>
      <w:r>
        <w:rPr>
          <w:rFonts w:hint="eastAsia"/>
        </w:rPr>
        <w:t>。</w:t>
      </w:r>
    </w:p>
    <w:p w14:paraId="5D7E7042" w14:textId="3D7C0F56" w:rsidR="00CB7D7A" w:rsidRPr="00CB7D7A" w:rsidRDefault="00CB7D7A" w:rsidP="00CB7D7A">
      <w:pPr>
        <w:numPr>
          <w:ilvl w:val="0"/>
          <w:numId w:val="23"/>
        </w:numPr>
        <w:spacing w:line="400" w:lineRule="exact"/>
      </w:pPr>
      <w:r w:rsidRPr="00CB7D7A">
        <w:t>分析计数器在时序逻辑中的关键问题（如信号同步、复位策略），通过实验数据解释功能正确性，形成有效结论</w:t>
      </w:r>
      <w:r>
        <w:rPr>
          <w:rFonts w:hint="eastAsia"/>
        </w:rPr>
        <w:t>。</w:t>
      </w:r>
    </w:p>
    <w:p w14:paraId="0561B885" w14:textId="77777777" w:rsidR="00CC4785" w:rsidRDefault="00CC4785" w:rsidP="00F268B8">
      <w:pPr>
        <w:spacing w:line="400" w:lineRule="exact"/>
      </w:pPr>
    </w:p>
    <w:p w14:paraId="10F06869" w14:textId="51694EC0" w:rsidR="00CC4785" w:rsidRDefault="00C603D5" w:rsidP="00CC4785">
      <w:pPr>
        <w:pStyle w:val="1"/>
        <w:spacing w:line="360" w:lineRule="auto"/>
        <w:jc w:val="left"/>
      </w:pPr>
      <w:bookmarkStart w:id="2" w:name="_Toc196256055"/>
      <w:r>
        <w:rPr>
          <w:rFonts w:hint="eastAsia"/>
        </w:rPr>
        <w:t>二、实验</w:t>
      </w:r>
      <w:r w:rsidR="00955154">
        <w:rPr>
          <w:rFonts w:hint="eastAsia"/>
        </w:rPr>
        <w:t>环境</w:t>
      </w:r>
      <w:bookmarkEnd w:id="2"/>
    </w:p>
    <w:p w14:paraId="71E2506B" w14:textId="77777777" w:rsidR="00F268B8" w:rsidRPr="00C603D5" w:rsidRDefault="00C603D5" w:rsidP="000B4120">
      <w:pPr>
        <w:pStyle w:val="af2"/>
        <w:spacing w:line="400" w:lineRule="exact"/>
        <w:ind w:firstLineChars="0" w:firstLine="0"/>
        <w:rPr>
          <w:rFonts w:ascii="Calibri" w:hAnsi="Calibri"/>
          <w:kern w:val="2"/>
          <w:sz w:val="24"/>
          <w:szCs w:val="20"/>
        </w:rPr>
      </w:pPr>
      <w:bookmarkStart w:id="3" w:name="_Hlk131170596"/>
      <w:r>
        <w:rPr>
          <w:rFonts w:ascii="Calibri" w:hAnsi="Calibri"/>
          <w:kern w:val="2"/>
          <w:sz w:val="24"/>
          <w:szCs w:val="20"/>
        </w:rPr>
        <w:t>1</w:t>
      </w:r>
      <w:r w:rsidRPr="00C603D5">
        <w:rPr>
          <w:rFonts w:ascii="Calibri" w:hAnsi="Calibri"/>
          <w:kern w:val="2"/>
          <w:sz w:val="24"/>
          <w:szCs w:val="20"/>
        </w:rPr>
        <w:t>.</w:t>
      </w:r>
      <w:r w:rsidRPr="00C603D5">
        <w:rPr>
          <w:rFonts w:ascii="Calibri" w:hAnsi="Calibri" w:hint="eastAsia"/>
          <w:kern w:val="2"/>
          <w:sz w:val="24"/>
          <w:szCs w:val="20"/>
        </w:rPr>
        <w:t>代码要求：基于</w:t>
      </w:r>
      <w:r w:rsidRPr="00C603D5">
        <w:rPr>
          <w:rFonts w:ascii="Calibri" w:hAnsi="Calibri" w:hint="eastAsia"/>
          <w:kern w:val="2"/>
          <w:sz w:val="24"/>
          <w:szCs w:val="20"/>
        </w:rPr>
        <w:t>Verilog</w:t>
      </w:r>
      <w:r w:rsidR="00175991">
        <w:rPr>
          <w:rFonts w:ascii="Calibri" w:hAnsi="Calibri"/>
          <w:kern w:val="2"/>
          <w:sz w:val="24"/>
          <w:szCs w:val="20"/>
        </w:rPr>
        <w:t xml:space="preserve"> </w:t>
      </w:r>
      <w:r w:rsidRPr="00C603D5">
        <w:rPr>
          <w:rFonts w:ascii="Calibri" w:hAnsi="Calibri"/>
          <w:kern w:val="2"/>
          <w:sz w:val="24"/>
          <w:szCs w:val="20"/>
        </w:rPr>
        <w:t>HDL</w:t>
      </w:r>
      <w:r w:rsidR="00175991">
        <w:rPr>
          <w:rFonts w:ascii="Calibri" w:hAnsi="Calibri" w:hint="eastAsia"/>
          <w:kern w:val="2"/>
          <w:sz w:val="24"/>
          <w:szCs w:val="20"/>
        </w:rPr>
        <w:t>语法</w:t>
      </w:r>
      <w:r w:rsidRPr="00C603D5">
        <w:rPr>
          <w:rFonts w:ascii="Calibri" w:hAnsi="Calibri" w:hint="eastAsia"/>
          <w:kern w:val="2"/>
          <w:sz w:val="24"/>
          <w:szCs w:val="20"/>
        </w:rPr>
        <w:t>规范</w:t>
      </w:r>
    </w:p>
    <w:p w14:paraId="123415A1" w14:textId="77777777" w:rsidR="00C603D5" w:rsidRDefault="00C603D5" w:rsidP="000B4120">
      <w:pPr>
        <w:pStyle w:val="af2"/>
        <w:spacing w:line="400" w:lineRule="exact"/>
        <w:ind w:firstLineChars="0" w:firstLine="0"/>
        <w:rPr>
          <w:rFonts w:ascii="Calibri" w:hAnsi="Calibri"/>
          <w:kern w:val="2"/>
          <w:sz w:val="24"/>
          <w:szCs w:val="20"/>
        </w:rPr>
      </w:pPr>
      <w:r>
        <w:rPr>
          <w:rFonts w:ascii="Calibri" w:hAnsi="Calibri"/>
          <w:kern w:val="2"/>
          <w:sz w:val="24"/>
          <w:szCs w:val="20"/>
        </w:rPr>
        <w:t>2</w:t>
      </w:r>
      <w:r w:rsidRPr="00C603D5">
        <w:rPr>
          <w:rFonts w:ascii="Calibri" w:hAnsi="Calibri"/>
          <w:kern w:val="2"/>
          <w:sz w:val="24"/>
          <w:szCs w:val="20"/>
        </w:rPr>
        <w:t>.</w:t>
      </w:r>
      <w:r w:rsidRPr="00C603D5">
        <w:rPr>
          <w:rFonts w:ascii="Calibri" w:hAnsi="Calibri" w:hint="eastAsia"/>
          <w:kern w:val="2"/>
          <w:sz w:val="24"/>
          <w:szCs w:val="20"/>
        </w:rPr>
        <w:t>环境</w:t>
      </w:r>
      <w:r w:rsidR="00175991">
        <w:rPr>
          <w:rFonts w:ascii="Calibri" w:hAnsi="Calibri" w:hint="eastAsia"/>
          <w:kern w:val="2"/>
          <w:sz w:val="24"/>
          <w:szCs w:val="20"/>
        </w:rPr>
        <w:t>要求</w:t>
      </w:r>
      <w:r w:rsidRPr="00C603D5">
        <w:rPr>
          <w:rFonts w:ascii="Calibri" w:hAnsi="Calibri" w:hint="eastAsia"/>
          <w:kern w:val="2"/>
          <w:sz w:val="24"/>
          <w:szCs w:val="20"/>
        </w:rPr>
        <w:t>：</w:t>
      </w:r>
      <w:r w:rsidR="00175991">
        <w:rPr>
          <w:rFonts w:ascii="Calibri" w:hAnsi="Calibri" w:hint="eastAsia"/>
          <w:kern w:val="2"/>
          <w:sz w:val="24"/>
          <w:szCs w:val="20"/>
        </w:rPr>
        <w:t>Vivado</w:t>
      </w:r>
      <w:r w:rsidR="00175991">
        <w:rPr>
          <w:rFonts w:ascii="Calibri" w:hAnsi="Calibri"/>
          <w:kern w:val="2"/>
          <w:sz w:val="24"/>
          <w:szCs w:val="20"/>
        </w:rPr>
        <w:t xml:space="preserve"> 2018</w:t>
      </w:r>
    </w:p>
    <w:p w14:paraId="732E8598" w14:textId="77777777" w:rsidR="00930091" w:rsidRDefault="00930091" w:rsidP="00BE3540">
      <w:pPr>
        <w:pStyle w:val="1"/>
        <w:spacing w:line="360" w:lineRule="auto"/>
        <w:jc w:val="left"/>
      </w:pPr>
      <w:bookmarkStart w:id="4" w:name="_Toc196256056"/>
      <w:bookmarkStart w:id="5" w:name="_Toc73775600"/>
      <w:bookmarkEnd w:id="3"/>
      <w:r>
        <w:rPr>
          <w:rFonts w:hint="eastAsia"/>
        </w:rPr>
        <w:t>三、</w:t>
      </w:r>
      <w:r w:rsidR="00CE21A1">
        <w:rPr>
          <w:rFonts w:hint="eastAsia"/>
        </w:rPr>
        <w:t>实验要求和</w:t>
      </w:r>
      <w:r>
        <w:rPr>
          <w:rFonts w:hint="eastAsia"/>
        </w:rPr>
        <w:t>实验原理</w:t>
      </w:r>
      <w:bookmarkEnd w:id="4"/>
    </w:p>
    <w:p w14:paraId="1E284BBB" w14:textId="4CD8213F" w:rsidR="00514F4B" w:rsidRPr="00514F4B" w:rsidRDefault="00514F4B" w:rsidP="00DC4B42">
      <w:pPr>
        <w:pStyle w:val="2"/>
      </w:pPr>
      <w:bookmarkStart w:id="6" w:name="_Toc196256057"/>
      <w:r w:rsidRPr="00514F4B">
        <w:rPr>
          <w:rFonts w:hint="eastAsia"/>
        </w:rPr>
        <w:t>1</w:t>
      </w:r>
      <w:r w:rsidRPr="00514F4B">
        <w:t>.</w:t>
      </w:r>
      <w:r>
        <w:rPr>
          <w:rFonts w:hint="eastAsia"/>
        </w:rPr>
        <w:t>基于</w:t>
      </w:r>
      <w:r>
        <w:rPr>
          <w:rFonts w:hint="eastAsia"/>
        </w:rPr>
        <w:t>H</w:t>
      </w:r>
      <w:r>
        <w:t>DL</w:t>
      </w:r>
      <w:r>
        <w:rPr>
          <w:rFonts w:hint="eastAsia"/>
        </w:rPr>
        <w:t>的</w:t>
      </w:r>
      <w:r w:rsidRPr="00514F4B">
        <w:rPr>
          <w:rFonts w:hint="eastAsia"/>
        </w:rPr>
        <w:t>D</w:t>
      </w:r>
      <w:r w:rsidRPr="00514F4B">
        <w:rPr>
          <w:rFonts w:hint="eastAsia"/>
        </w:rPr>
        <w:t>触发器</w:t>
      </w:r>
      <w:r>
        <w:rPr>
          <w:rFonts w:hint="eastAsia"/>
        </w:rPr>
        <w:t>仿真实现</w:t>
      </w:r>
      <w:bookmarkEnd w:id="6"/>
    </w:p>
    <w:p w14:paraId="2C6EF562" w14:textId="6FFE57AE" w:rsidR="00514F4B" w:rsidRDefault="00514F4B" w:rsidP="00CE21A1">
      <w:pPr>
        <w:pStyle w:val="af2"/>
        <w:spacing w:line="400" w:lineRule="exact"/>
        <w:ind w:firstLineChars="0" w:firstLine="0"/>
        <w:rPr>
          <w:rFonts w:ascii="Calibri" w:hAnsi="Calibri"/>
          <w:kern w:val="2"/>
          <w:sz w:val="24"/>
          <w:szCs w:val="20"/>
        </w:rPr>
      </w:pPr>
      <w:r w:rsidRPr="00CB7D7A">
        <w:rPr>
          <w:rFonts w:ascii="Calibri" w:hAnsi="Calibri" w:hint="eastAsia"/>
          <w:kern w:val="2"/>
          <w:sz w:val="24"/>
          <w:szCs w:val="20"/>
        </w:rPr>
        <w:t>（</w:t>
      </w:r>
      <w:r w:rsidRPr="00CB7D7A">
        <w:rPr>
          <w:rFonts w:ascii="Calibri" w:hAnsi="Calibri" w:hint="eastAsia"/>
          <w:kern w:val="2"/>
          <w:sz w:val="24"/>
          <w:szCs w:val="20"/>
        </w:rPr>
        <w:t>1</w:t>
      </w:r>
      <w:r w:rsidRPr="00CB7D7A">
        <w:rPr>
          <w:rFonts w:ascii="Calibri" w:hAnsi="Calibri" w:hint="eastAsia"/>
          <w:kern w:val="2"/>
          <w:sz w:val="24"/>
          <w:szCs w:val="20"/>
        </w:rPr>
        <w:t>）实验要求：</w:t>
      </w:r>
      <w:r w:rsidRPr="00514F4B">
        <w:rPr>
          <w:rFonts w:ascii="Calibri" w:hAnsi="Calibri" w:hint="eastAsia"/>
          <w:kern w:val="2"/>
          <w:sz w:val="24"/>
          <w:szCs w:val="20"/>
        </w:rPr>
        <w:t>实现带有异步清零功能的边沿触发的</w:t>
      </w:r>
      <w:r w:rsidRPr="00514F4B">
        <w:rPr>
          <w:rFonts w:ascii="Calibri" w:hAnsi="Calibri" w:hint="eastAsia"/>
          <w:kern w:val="2"/>
          <w:sz w:val="24"/>
          <w:szCs w:val="20"/>
        </w:rPr>
        <w:t>D</w:t>
      </w:r>
      <w:r w:rsidRPr="00514F4B">
        <w:rPr>
          <w:rFonts w:ascii="Calibri" w:hAnsi="Calibri" w:hint="eastAsia"/>
          <w:kern w:val="2"/>
          <w:sz w:val="24"/>
          <w:szCs w:val="20"/>
        </w:rPr>
        <w:t>触发器，熟悉时序逻辑电路的仿真方法。</w:t>
      </w:r>
    </w:p>
    <w:p w14:paraId="082998D4" w14:textId="77777777" w:rsidR="00CB7D7A" w:rsidRPr="00CB7D7A" w:rsidRDefault="00514F4B" w:rsidP="00CB7D7A">
      <w:r w:rsidRPr="00CB7D7A">
        <w:rPr>
          <w:rFonts w:hint="eastAsia"/>
        </w:rPr>
        <w:t>（</w:t>
      </w:r>
      <w:r w:rsidRPr="00CB7D7A">
        <w:rPr>
          <w:rFonts w:hint="eastAsia"/>
        </w:rPr>
        <w:t>2</w:t>
      </w:r>
      <w:r w:rsidRPr="00CB7D7A">
        <w:rPr>
          <w:rFonts w:hint="eastAsia"/>
        </w:rPr>
        <w:t>）实验原理</w:t>
      </w:r>
      <w:r w:rsidR="00CB7D7A" w:rsidRPr="00CB7D7A">
        <w:rPr>
          <w:rFonts w:hint="eastAsia"/>
        </w:rPr>
        <w:t>：</w:t>
      </w:r>
      <w:r w:rsidR="00CB7D7A" w:rsidRPr="00CB7D7A">
        <w:t xml:space="preserve">D </w:t>
      </w:r>
      <w:r w:rsidR="00CB7D7A" w:rsidRPr="00CB7D7A">
        <w:t>触发器是时序逻辑的基本单元，核心功能为：</w:t>
      </w:r>
    </w:p>
    <w:p w14:paraId="3ED8BA75" w14:textId="01256544" w:rsidR="00CB7D7A" w:rsidRPr="00CB7D7A" w:rsidRDefault="00CB7D7A" w:rsidP="00CB7D7A"/>
    <w:p w14:paraId="1B75F23F" w14:textId="77777777" w:rsidR="00CB7D7A" w:rsidRPr="00CB7D7A" w:rsidRDefault="00CB7D7A" w:rsidP="00CB7D7A">
      <w:pPr>
        <w:pStyle w:val="af4"/>
        <w:numPr>
          <w:ilvl w:val="0"/>
          <w:numId w:val="25"/>
        </w:numPr>
        <w:ind w:firstLineChars="0"/>
      </w:pPr>
      <w:r w:rsidRPr="00CB7D7A">
        <w:t>边沿触发：在时钟上升沿（</w:t>
      </w:r>
      <w:r w:rsidRPr="00CB7D7A">
        <w:t>posedge clk</w:t>
      </w:r>
      <w:r w:rsidRPr="00CB7D7A">
        <w:t>）将输入信号</w:t>
      </w:r>
      <w:r w:rsidRPr="00CB7D7A">
        <w:t>d</w:t>
      </w:r>
      <w:r w:rsidRPr="00CB7D7A">
        <w:t>的值锁存到输出</w:t>
      </w:r>
      <w:r w:rsidRPr="00CB7D7A">
        <w:t>q</w:t>
      </w:r>
      <w:r w:rsidRPr="00CB7D7A">
        <w:t>。</w:t>
      </w:r>
    </w:p>
    <w:p w14:paraId="17DB2F66" w14:textId="63D6BA6B" w:rsidR="00514F4B" w:rsidRDefault="00CB7D7A" w:rsidP="00EF45CC">
      <w:pPr>
        <w:pStyle w:val="af4"/>
        <w:numPr>
          <w:ilvl w:val="0"/>
          <w:numId w:val="25"/>
        </w:numPr>
        <w:ind w:firstLineChars="0"/>
      </w:pPr>
      <w:r w:rsidRPr="00CB7D7A">
        <w:t>异步清零：清零信号</w:t>
      </w:r>
      <w:r w:rsidRPr="00CB7D7A">
        <w:t>rst_n</w:t>
      </w:r>
      <w:r w:rsidRPr="00CB7D7A">
        <w:t>（低有效）优先级高于时钟，有效时直接将</w:t>
      </w:r>
      <w:r w:rsidRPr="00CB7D7A">
        <w:t>q</w:t>
      </w:r>
      <w:r w:rsidRPr="00CB7D7A">
        <w:t>置</w:t>
      </w:r>
      <w:r w:rsidRPr="00CB7D7A">
        <w:t>0</w:t>
      </w:r>
      <w:r w:rsidRPr="00CB7D7A">
        <w:t>。</w:t>
      </w:r>
      <w:r w:rsidRPr="00CB7D7A">
        <w:br/>
      </w:r>
      <w:r w:rsidRPr="00CB7D7A">
        <w:t>逻辑表达式为：</w:t>
      </w:r>
      <w:r w:rsidR="008B66C1">
        <w:rPr>
          <w:rFonts w:hint="eastAsia"/>
        </w:rPr>
        <w:t xml:space="preserve">q(n+1) = </w:t>
      </w:r>
      <w:r w:rsidR="008B66C1" w:rsidRPr="008B66C1">
        <w:rPr>
          <w:position w:val="-32"/>
        </w:rPr>
        <w:object w:dxaOrig="2820" w:dyaOrig="760" w14:anchorId="5BDEAC2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41pt;height:37.8pt" o:ole="">
            <v:imagedata r:id="rId9" o:title=""/>
          </v:shape>
          <o:OLEObject Type="Embed" ProgID="Equation.DSMT4" ShapeID="_x0000_i1025" DrawAspect="Content" ObjectID="_1806938211" r:id="rId10"/>
        </w:object>
      </w:r>
    </w:p>
    <w:p w14:paraId="71106549" w14:textId="769BF21E" w:rsidR="008B66C1" w:rsidRDefault="008B66C1" w:rsidP="008B66C1">
      <w:pPr>
        <w:pStyle w:val="af4"/>
        <w:ind w:left="1160" w:firstLineChars="0" w:firstLine="0"/>
      </w:pPr>
      <w:r w:rsidRPr="008B66C1">
        <w:t xml:space="preserve">Verilog </w:t>
      </w:r>
      <w:r w:rsidRPr="008B66C1">
        <w:t>实现采用</w:t>
      </w:r>
      <w:r w:rsidRPr="008B66C1">
        <w:t>always</w:t>
      </w:r>
      <w:r w:rsidRPr="008B66C1">
        <w:t>块敏感列表</w:t>
      </w:r>
      <w:r w:rsidRPr="008B66C1">
        <w:t>@(posedge clk or negedge rst_n)</w:t>
      </w:r>
      <w:r w:rsidRPr="008B66C1">
        <w:t>，通过非阻塞赋值（</w:t>
      </w:r>
      <w:r w:rsidRPr="008B66C1">
        <w:t>&lt;=</w:t>
      </w:r>
      <w:r w:rsidRPr="008B66C1">
        <w:t>）保证时序正确性。</w:t>
      </w:r>
    </w:p>
    <w:p w14:paraId="39144ADD" w14:textId="33318369" w:rsidR="00514F4B" w:rsidRPr="00514F4B" w:rsidRDefault="00514F4B" w:rsidP="00DC4B42">
      <w:pPr>
        <w:pStyle w:val="2"/>
      </w:pPr>
      <w:bookmarkStart w:id="7" w:name="_Toc196256058"/>
      <w:r>
        <w:rPr>
          <w:rFonts w:hint="eastAsia"/>
        </w:rPr>
        <w:lastRenderedPageBreak/>
        <w:t>2</w:t>
      </w:r>
      <w:r>
        <w:t>.</w:t>
      </w:r>
      <w:r w:rsidRPr="00514F4B">
        <w:rPr>
          <w:rFonts w:hint="eastAsia"/>
        </w:rPr>
        <w:t xml:space="preserve"> </w:t>
      </w:r>
      <w:r>
        <w:rPr>
          <w:rFonts w:hint="eastAsia"/>
        </w:rPr>
        <w:t>基于</w:t>
      </w:r>
      <w:r>
        <w:rPr>
          <w:rFonts w:hint="eastAsia"/>
        </w:rPr>
        <w:t>H</w:t>
      </w:r>
      <w:r>
        <w:t>DL</w:t>
      </w:r>
      <w:r>
        <w:rPr>
          <w:rFonts w:hint="eastAsia"/>
        </w:rPr>
        <w:t>的模</w:t>
      </w:r>
      <w:r>
        <w:rPr>
          <w:rFonts w:hint="eastAsia"/>
        </w:rPr>
        <w:t>6</w:t>
      </w:r>
      <w:r>
        <w:t>0</w:t>
      </w:r>
      <w:r>
        <w:rPr>
          <w:rFonts w:hint="eastAsia"/>
        </w:rPr>
        <w:t>计数器仿真实现</w:t>
      </w:r>
      <w:bookmarkEnd w:id="7"/>
    </w:p>
    <w:p w14:paraId="5AC81CB1" w14:textId="670A3604" w:rsidR="00CE21A1" w:rsidRPr="007C01D0" w:rsidRDefault="00CC6B66" w:rsidP="00CE21A1">
      <w:pPr>
        <w:pStyle w:val="af2"/>
        <w:spacing w:line="400" w:lineRule="exact"/>
        <w:ind w:firstLineChars="0" w:firstLine="0"/>
        <w:rPr>
          <w:rFonts w:ascii="Calibri" w:hAnsi="Calibri"/>
          <w:kern w:val="2"/>
          <w:sz w:val="24"/>
          <w:szCs w:val="20"/>
        </w:rPr>
      </w:pPr>
      <w:r>
        <w:rPr>
          <w:rFonts w:ascii="Calibri" w:hAnsi="Calibri" w:hint="eastAsia"/>
          <w:kern w:val="2"/>
          <w:sz w:val="24"/>
          <w:szCs w:val="20"/>
        </w:rPr>
        <w:t>1.</w:t>
      </w:r>
      <w:r w:rsidR="00CE21A1" w:rsidRPr="007C01D0">
        <w:rPr>
          <w:rFonts w:ascii="Calibri" w:hAnsi="Calibri" w:hint="eastAsia"/>
          <w:kern w:val="2"/>
          <w:sz w:val="24"/>
          <w:szCs w:val="20"/>
        </w:rPr>
        <w:t>实验要求</w:t>
      </w:r>
    </w:p>
    <w:p w14:paraId="4A019189" w14:textId="77777777" w:rsidR="00CE21A1" w:rsidRDefault="00CE21A1" w:rsidP="00CE21A1">
      <w:pPr>
        <w:pStyle w:val="af4"/>
        <w:ind w:firstLineChars="0" w:firstLine="0"/>
      </w:pPr>
      <w:r>
        <w:rPr>
          <w:rFonts w:hint="eastAsia"/>
        </w:rPr>
        <w:t>本实验要求用</w:t>
      </w:r>
      <w:r>
        <w:rPr>
          <w:rFonts w:hint="eastAsia"/>
        </w:rPr>
        <w:t>Verilog</w:t>
      </w:r>
      <w:r>
        <w:t xml:space="preserve"> HDL</w:t>
      </w:r>
      <w:r>
        <w:rPr>
          <w:rFonts w:hint="eastAsia"/>
        </w:rPr>
        <w:t>设计实现模</w:t>
      </w:r>
      <w:r>
        <w:rPr>
          <w:rFonts w:hint="eastAsia"/>
        </w:rPr>
        <w:t>6</w:t>
      </w:r>
      <w:r>
        <w:t>0</w:t>
      </w:r>
      <w:r>
        <w:rPr>
          <w:rFonts w:hint="eastAsia"/>
        </w:rPr>
        <w:t>（</w:t>
      </w:r>
      <w:r>
        <w:rPr>
          <w:rFonts w:hint="eastAsia"/>
        </w:rPr>
        <w:t>6</w:t>
      </w:r>
      <w:r>
        <w:t>0</w:t>
      </w:r>
      <w:r>
        <w:rPr>
          <w:rFonts w:hint="eastAsia"/>
        </w:rPr>
        <w:t>进制）计数器，并用</w:t>
      </w:r>
      <w:r w:rsidR="00175991">
        <w:rPr>
          <w:rFonts w:hint="eastAsia"/>
        </w:rPr>
        <w:t>Vivado</w:t>
      </w:r>
      <w:r>
        <w:rPr>
          <w:rFonts w:hint="eastAsia"/>
        </w:rPr>
        <w:t>仿真验证。</w:t>
      </w:r>
    </w:p>
    <w:p w14:paraId="13818FB8" w14:textId="6C732ED4" w:rsidR="008B66C1" w:rsidRDefault="00CE21A1" w:rsidP="008B66C1">
      <w:pPr>
        <w:pStyle w:val="af4"/>
        <w:numPr>
          <w:ilvl w:val="0"/>
          <w:numId w:val="26"/>
        </w:numPr>
        <w:ind w:firstLineChars="0"/>
      </w:pPr>
      <w:r>
        <w:rPr>
          <w:rFonts w:hint="eastAsia"/>
        </w:rPr>
        <w:t>每当计数器值为</w:t>
      </w:r>
      <w:r>
        <w:t>6</w:t>
      </w:r>
      <w:proofErr w:type="gramStart"/>
      <w:r>
        <w:t>’</w:t>
      </w:r>
      <w:proofErr w:type="gramEnd"/>
      <w:r>
        <w:t>b</w:t>
      </w:r>
      <w:r w:rsidRPr="00CE21A1">
        <w:t>111011</w:t>
      </w:r>
      <w:r w:rsidR="00175991">
        <w:rPr>
          <w:rFonts w:hint="eastAsia"/>
        </w:rPr>
        <w:t>（</w:t>
      </w:r>
      <w:r w:rsidR="00175991">
        <w:rPr>
          <w:rFonts w:hint="eastAsia"/>
        </w:rPr>
        <w:t>5</w:t>
      </w:r>
      <w:r w:rsidR="00175991">
        <w:t>9</w:t>
      </w:r>
      <w:r w:rsidR="00175991">
        <w:rPr>
          <w:rFonts w:hint="eastAsia"/>
        </w:rPr>
        <w:t>）进位；</w:t>
      </w:r>
    </w:p>
    <w:p w14:paraId="05D4138C" w14:textId="77777777" w:rsidR="008B66C1" w:rsidRDefault="00514F4B" w:rsidP="00CE21A1">
      <w:pPr>
        <w:pStyle w:val="af4"/>
        <w:ind w:firstLineChars="0" w:firstLine="0"/>
      </w:pPr>
      <w:r>
        <w:rPr>
          <w:rFonts w:ascii="宋体" w:hAnsi="宋体" w:hint="eastAsia"/>
        </w:rPr>
        <w:t>②</w:t>
      </w:r>
      <w:r w:rsidR="00CE21A1">
        <w:rPr>
          <w:rFonts w:hint="eastAsia"/>
        </w:rPr>
        <w:t>每个时钟</w:t>
      </w:r>
      <w:r w:rsidR="00CE21A1">
        <w:rPr>
          <w:rFonts w:hint="eastAsia"/>
        </w:rPr>
        <w:t>clock</w:t>
      </w:r>
      <w:r w:rsidR="00CE21A1">
        <w:rPr>
          <w:rFonts w:hint="eastAsia"/>
        </w:rPr>
        <w:t>沿计数器值加</w:t>
      </w:r>
      <w:r w:rsidR="00CE21A1">
        <w:rPr>
          <w:rFonts w:hint="eastAsia"/>
        </w:rPr>
        <w:t>1</w:t>
      </w:r>
      <w:r w:rsidR="00CE21A1">
        <w:rPr>
          <w:rFonts w:hint="eastAsia"/>
        </w:rPr>
        <w:t>；</w:t>
      </w:r>
    </w:p>
    <w:p w14:paraId="474F65F3" w14:textId="4C0700F4" w:rsidR="008B66C1" w:rsidRDefault="00CE21A1" w:rsidP="008B66C1">
      <w:pPr>
        <w:pStyle w:val="af4"/>
        <w:numPr>
          <w:ilvl w:val="0"/>
          <w:numId w:val="26"/>
        </w:numPr>
        <w:ind w:firstLineChars="0"/>
      </w:pPr>
      <w:r>
        <w:rPr>
          <w:rFonts w:hint="eastAsia"/>
        </w:rPr>
        <w:t>进位输出</w:t>
      </w:r>
      <w:r>
        <w:rPr>
          <w:rFonts w:hint="eastAsia"/>
        </w:rPr>
        <w:t>cout</w:t>
      </w:r>
      <w:r>
        <w:rPr>
          <w:rFonts w:hint="eastAsia"/>
        </w:rPr>
        <w:t>与</w:t>
      </w:r>
      <w:r>
        <w:t>6</w:t>
      </w:r>
      <w:proofErr w:type="gramStart"/>
      <w:r>
        <w:t>’</w:t>
      </w:r>
      <w:proofErr w:type="gramEnd"/>
      <w:r>
        <w:t>b</w:t>
      </w:r>
      <w:r w:rsidRPr="00CE21A1">
        <w:t>111011</w:t>
      </w:r>
      <w:r>
        <w:rPr>
          <w:rFonts w:hint="eastAsia"/>
        </w:rPr>
        <w:t>同周期输出；</w:t>
      </w:r>
    </w:p>
    <w:p w14:paraId="7EB6C6A7" w14:textId="3AA2F539" w:rsidR="00CE21A1" w:rsidRDefault="00CE21A1" w:rsidP="008B66C1">
      <w:pPr>
        <w:pStyle w:val="af4"/>
        <w:numPr>
          <w:ilvl w:val="0"/>
          <w:numId w:val="26"/>
        </w:numPr>
        <w:ind w:firstLineChars="0"/>
      </w:pPr>
      <w:r>
        <w:rPr>
          <w:rFonts w:hint="eastAsia"/>
        </w:rPr>
        <w:t>异步复位。</w:t>
      </w:r>
    </w:p>
    <w:p w14:paraId="0A855C6F" w14:textId="77777777" w:rsidR="0097020A" w:rsidRDefault="0097020A" w:rsidP="00CE21A1">
      <w:pPr>
        <w:pStyle w:val="af2"/>
        <w:spacing w:line="400" w:lineRule="exact"/>
        <w:ind w:firstLineChars="0" w:firstLine="0"/>
        <w:rPr>
          <w:rFonts w:ascii="Calibri" w:hAnsi="Calibri"/>
          <w:kern w:val="2"/>
          <w:sz w:val="24"/>
          <w:szCs w:val="20"/>
        </w:rPr>
      </w:pPr>
    </w:p>
    <w:p w14:paraId="44610308" w14:textId="3D15DB28" w:rsidR="00CE21A1" w:rsidRPr="007C01D0" w:rsidRDefault="00CE21A1" w:rsidP="00CE21A1">
      <w:pPr>
        <w:pStyle w:val="af2"/>
        <w:spacing w:line="400" w:lineRule="exact"/>
        <w:ind w:firstLineChars="0" w:firstLine="0"/>
        <w:rPr>
          <w:rFonts w:ascii="Calibri" w:hAnsi="Calibri"/>
          <w:kern w:val="2"/>
          <w:sz w:val="24"/>
          <w:szCs w:val="20"/>
        </w:rPr>
      </w:pPr>
      <w:r w:rsidRPr="007C01D0">
        <w:rPr>
          <w:rFonts w:ascii="Calibri" w:hAnsi="Calibri" w:hint="eastAsia"/>
          <w:kern w:val="2"/>
          <w:sz w:val="24"/>
          <w:szCs w:val="20"/>
        </w:rPr>
        <w:t>2</w:t>
      </w:r>
      <w:r w:rsidRPr="007C01D0">
        <w:rPr>
          <w:rFonts w:ascii="Calibri" w:hAnsi="Calibri"/>
          <w:kern w:val="2"/>
          <w:sz w:val="24"/>
          <w:szCs w:val="20"/>
        </w:rPr>
        <w:t>.</w:t>
      </w:r>
      <w:r w:rsidRPr="007C01D0">
        <w:rPr>
          <w:rFonts w:ascii="Calibri" w:hAnsi="Calibri" w:hint="eastAsia"/>
          <w:kern w:val="2"/>
          <w:sz w:val="24"/>
          <w:szCs w:val="20"/>
        </w:rPr>
        <w:t>实验原理</w:t>
      </w:r>
    </w:p>
    <w:p w14:paraId="3BA9C048" w14:textId="77777777" w:rsidR="00AF50C7" w:rsidRPr="00AF50C7" w:rsidRDefault="00AF50C7" w:rsidP="00AF50C7">
      <w:pPr>
        <w:pStyle w:val="af2"/>
        <w:spacing w:line="400" w:lineRule="exact"/>
        <w:ind w:firstLineChars="175"/>
        <w:rPr>
          <w:rFonts w:ascii="Calibri" w:hAnsi="Calibri"/>
          <w:kern w:val="2"/>
          <w:sz w:val="24"/>
          <w:szCs w:val="20"/>
        </w:rPr>
      </w:pPr>
      <w:r w:rsidRPr="00AF50C7">
        <w:rPr>
          <w:rFonts w:ascii="Calibri" w:hAnsi="Calibri"/>
          <w:kern w:val="2"/>
          <w:sz w:val="24"/>
          <w:szCs w:val="20"/>
        </w:rPr>
        <w:t>模</w:t>
      </w:r>
      <w:r w:rsidRPr="00AF50C7">
        <w:rPr>
          <w:rFonts w:ascii="Calibri" w:hAnsi="Calibri"/>
          <w:kern w:val="2"/>
          <w:sz w:val="24"/>
          <w:szCs w:val="20"/>
        </w:rPr>
        <w:t xml:space="preserve"> 60 </w:t>
      </w:r>
      <w:r w:rsidRPr="00AF50C7">
        <w:rPr>
          <w:rFonts w:ascii="Calibri" w:hAnsi="Calibri"/>
          <w:kern w:val="2"/>
          <w:sz w:val="24"/>
          <w:szCs w:val="20"/>
        </w:rPr>
        <w:t>计数器本质上是一个能在</w:t>
      </w:r>
      <w:r w:rsidRPr="00AF50C7">
        <w:rPr>
          <w:rFonts w:ascii="Calibri" w:hAnsi="Calibri"/>
          <w:kern w:val="2"/>
          <w:sz w:val="24"/>
          <w:szCs w:val="20"/>
        </w:rPr>
        <w:t xml:space="preserve"> 0 </w:t>
      </w:r>
      <w:r w:rsidRPr="00AF50C7">
        <w:rPr>
          <w:rFonts w:ascii="Calibri" w:hAnsi="Calibri"/>
          <w:kern w:val="2"/>
          <w:sz w:val="24"/>
          <w:szCs w:val="20"/>
        </w:rPr>
        <w:t>到</w:t>
      </w:r>
      <w:r w:rsidRPr="00AF50C7">
        <w:rPr>
          <w:rFonts w:ascii="Calibri" w:hAnsi="Calibri"/>
          <w:kern w:val="2"/>
          <w:sz w:val="24"/>
          <w:szCs w:val="20"/>
        </w:rPr>
        <w:t xml:space="preserve"> 59 </w:t>
      </w:r>
      <w:r w:rsidRPr="00AF50C7">
        <w:rPr>
          <w:rFonts w:ascii="Calibri" w:hAnsi="Calibri"/>
          <w:kern w:val="2"/>
          <w:sz w:val="24"/>
          <w:szCs w:val="20"/>
        </w:rPr>
        <w:t>之间循环计数的时序逻辑电路。可将其拆分为两个子模块，分别为个位计数器（模</w:t>
      </w:r>
      <w:r w:rsidRPr="00AF50C7">
        <w:rPr>
          <w:rFonts w:ascii="Calibri" w:hAnsi="Calibri"/>
          <w:kern w:val="2"/>
          <w:sz w:val="24"/>
          <w:szCs w:val="20"/>
        </w:rPr>
        <w:t xml:space="preserve"> 10 </w:t>
      </w:r>
      <w:r w:rsidRPr="00AF50C7">
        <w:rPr>
          <w:rFonts w:ascii="Calibri" w:hAnsi="Calibri"/>
          <w:kern w:val="2"/>
          <w:sz w:val="24"/>
          <w:szCs w:val="20"/>
        </w:rPr>
        <w:t>计数器）和十位计数器（模</w:t>
      </w:r>
      <w:r w:rsidRPr="00AF50C7">
        <w:rPr>
          <w:rFonts w:ascii="Calibri" w:hAnsi="Calibri"/>
          <w:kern w:val="2"/>
          <w:sz w:val="24"/>
          <w:szCs w:val="20"/>
        </w:rPr>
        <w:t xml:space="preserve"> 6 </w:t>
      </w:r>
      <w:r w:rsidRPr="00AF50C7">
        <w:rPr>
          <w:rFonts w:ascii="Calibri" w:hAnsi="Calibri"/>
          <w:kern w:val="2"/>
          <w:sz w:val="24"/>
          <w:szCs w:val="20"/>
        </w:rPr>
        <w:t>计数器）。</w:t>
      </w:r>
    </w:p>
    <w:p w14:paraId="7A427141" w14:textId="77777777" w:rsidR="00AF50C7" w:rsidRPr="00AF50C7" w:rsidRDefault="00AF50C7" w:rsidP="00AF50C7">
      <w:pPr>
        <w:pStyle w:val="af2"/>
        <w:spacing w:line="400" w:lineRule="exact"/>
        <w:ind w:firstLineChars="0"/>
        <w:rPr>
          <w:rFonts w:ascii="Calibri" w:hAnsi="Calibri"/>
          <w:kern w:val="2"/>
          <w:sz w:val="24"/>
          <w:szCs w:val="20"/>
        </w:rPr>
      </w:pPr>
      <w:r w:rsidRPr="00AF50C7">
        <w:rPr>
          <w:rStyle w:val="af6"/>
        </w:rPr>
        <w:t>个位计数器（模</w:t>
      </w:r>
      <w:r w:rsidRPr="00AF50C7">
        <w:rPr>
          <w:rStyle w:val="af6"/>
        </w:rPr>
        <w:t xml:space="preserve"> 10 </w:t>
      </w:r>
      <w:r w:rsidRPr="00AF50C7">
        <w:rPr>
          <w:rStyle w:val="af6"/>
        </w:rPr>
        <w:t>计数器）</w:t>
      </w:r>
      <w:r w:rsidRPr="00AF50C7">
        <w:rPr>
          <w:rFonts w:ascii="Calibri" w:hAnsi="Calibri"/>
          <w:kern w:val="2"/>
          <w:sz w:val="24"/>
          <w:szCs w:val="20"/>
        </w:rPr>
        <w:t>：当个位计数从</w:t>
      </w:r>
      <w:r w:rsidRPr="00AF50C7">
        <w:rPr>
          <w:rFonts w:ascii="Calibri" w:hAnsi="Calibri"/>
          <w:kern w:val="2"/>
          <w:sz w:val="24"/>
          <w:szCs w:val="20"/>
        </w:rPr>
        <w:t xml:space="preserve"> 0 </w:t>
      </w:r>
      <w:r w:rsidRPr="00AF50C7">
        <w:rPr>
          <w:rFonts w:ascii="Calibri" w:hAnsi="Calibri"/>
          <w:kern w:val="2"/>
          <w:sz w:val="24"/>
          <w:szCs w:val="20"/>
        </w:rPr>
        <w:t>到</w:t>
      </w:r>
      <w:r w:rsidRPr="00AF50C7">
        <w:rPr>
          <w:rFonts w:ascii="Calibri" w:hAnsi="Calibri"/>
          <w:kern w:val="2"/>
          <w:sz w:val="24"/>
          <w:szCs w:val="20"/>
        </w:rPr>
        <w:t xml:space="preserve"> 9 </w:t>
      </w:r>
      <w:r w:rsidRPr="00AF50C7">
        <w:rPr>
          <w:rFonts w:ascii="Calibri" w:hAnsi="Calibri"/>
          <w:kern w:val="2"/>
          <w:sz w:val="24"/>
          <w:szCs w:val="20"/>
        </w:rPr>
        <w:t>时，每来一个时钟上升沿，计数值加</w:t>
      </w:r>
      <w:r w:rsidRPr="00AF50C7">
        <w:rPr>
          <w:rFonts w:ascii="Calibri" w:hAnsi="Calibri"/>
          <w:kern w:val="2"/>
          <w:sz w:val="24"/>
          <w:szCs w:val="20"/>
        </w:rPr>
        <w:t xml:space="preserve"> 1</w:t>
      </w:r>
      <w:r w:rsidRPr="00AF50C7">
        <w:rPr>
          <w:rFonts w:ascii="Calibri" w:hAnsi="Calibri"/>
          <w:kern w:val="2"/>
          <w:sz w:val="24"/>
          <w:szCs w:val="20"/>
        </w:rPr>
        <w:t>。当计数值达到</w:t>
      </w:r>
      <w:r w:rsidRPr="00AF50C7">
        <w:rPr>
          <w:rFonts w:ascii="Calibri" w:hAnsi="Calibri"/>
          <w:kern w:val="2"/>
          <w:sz w:val="24"/>
          <w:szCs w:val="20"/>
        </w:rPr>
        <w:t xml:space="preserve"> 9</w:t>
      </w:r>
      <w:r w:rsidRPr="00AF50C7">
        <w:rPr>
          <w:rFonts w:ascii="Calibri" w:hAnsi="Calibri"/>
          <w:kern w:val="2"/>
          <w:sz w:val="24"/>
          <w:szCs w:val="20"/>
        </w:rPr>
        <w:t>（</w:t>
      </w:r>
      <w:r w:rsidRPr="00AF50C7">
        <w:rPr>
          <w:rFonts w:ascii="Calibri" w:hAnsi="Calibri"/>
          <w:kern w:val="2"/>
          <w:sz w:val="24"/>
          <w:szCs w:val="20"/>
        </w:rPr>
        <w:t>4</w:t>
      </w:r>
      <w:proofErr w:type="gramStart"/>
      <w:r w:rsidRPr="00AF50C7">
        <w:rPr>
          <w:rFonts w:ascii="Calibri" w:hAnsi="Calibri"/>
          <w:kern w:val="2"/>
          <w:sz w:val="24"/>
          <w:szCs w:val="20"/>
        </w:rPr>
        <w:t>’</w:t>
      </w:r>
      <w:proofErr w:type="gramEnd"/>
      <w:r w:rsidRPr="00AF50C7">
        <w:rPr>
          <w:rFonts w:ascii="Calibri" w:hAnsi="Calibri"/>
          <w:kern w:val="2"/>
          <w:sz w:val="24"/>
          <w:szCs w:val="20"/>
        </w:rPr>
        <w:t>b1001</w:t>
      </w:r>
      <w:r w:rsidRPr="00AF50C7">
        <w:rPr>
          <w:rFonts w:ascii="Calibri" w:hAnsi="Calibri"/>
          <w:kern w:val="2"/>
          <w:sz w:val="24"/>
          <w:szCs w:val="20"/>
        </w:rPr>
        <w:t>）时，下一个时钟上升沿到来，个位计数值变为</w:t>
      </w:r>
      <w:r w:rsidRPr="00AF50C7">
        <w:rPr>
          <w:rFonts w:ascii="Calibri" w:hAnsi="Calibri"/>
          <w:kern w:val="2"/>
          <w:sz w:val="24"/>
          <w:szCs w:val="20"/>
        </w:rPr>
        <w:t xml:space="preserve"> 0</w:t>
      </w:r>
      <w:r w:rsidRPr="00AF50C7">
        <w:rPr>
          <w:rFonts w:ascii="Calibri" w:hAnsi="Calibri"/>
          <w:kern w:val="2"/>
          <w:sz w:val="24"/>
          <w:szCs w:val="20"/>
        </w:rPr>
        <w:t>，同时向十位计数器产生进位信号。其逻辑表达式为：</w:t>
      </w:r>
    </w:p>
    <w:p w14:paraId="61FFC86B" w14:textId="77777777" w:rsidR="00AF50C7" w:rsidRPr="00AF50C7" w:rsidRDefault="00AF50C7" w:rsidP="00AF50C7">
      <w:pPr>
        <w:pStyle w:val="af2"/>
        <w:spacing w:line="400" w:lineRule="exact"/>
        <w:ind w:firstLineChars="0"/>
        <w:rPr>
          <w:rFonts w:ascii="Calibri" w:hAnsi="Calibri"/>
          <w:kern w:val="2"/>
          <w:sz w:val="24"/>
          <w:szCs w:val="20"/>
        </w:rPr>
      </w:pPr>
      <w:r w:rsidRPr="00AF50C7">
        <w:rPr>
          <w:rFonts w:ascii="Calibri" w:hAnsi="Calibri"/>
          <w:kern w:val="2"/>
          <w:sz w:val="24"/>
          <w:szCs w:val="20"/>
        </w:rPr>
        <w:t>当复位信号</w:t>
      </w:r>
      <w:r w:rsidRPr="00AF50C7">
        <w:rPr>
          <w:rFonts w:ascii="Calibri" w:hAnsi="Calibri"/>
          <w:kern w:val="2"/>
          <w:sz w:val="24"/>
          <w:szCs w:val="20"/>
        </w:rPr>
        <w:t xml:space="preserve"> rst_n </w:t>
      </w:r>
      <w:r w:rsidRPr="00AF50C7">
        <w:rPr>
          <w:rFonts w:ascii="Calibri" w:hAnsi="Calibri"/>
          <w:kern w:val="2"/>
          <w:sz w:val="24"/>
          <w:szCs w:val="20"/>
        </w:rPr>
        <w:t>有效时，个位计数值</w:t>
      </w:r>
      <w:r w:rsidRPr="00AF50C7">
        <w:rPr>
          <w:rFonts w:ascii="Calibri" w:hAnsi="Calibri"/>
          <w:kern w:val="2"/>
          <w:sz w:val="24"/>
          <w:szCs w:val="20"/>
        </w:rPr>
        <w:t xml:space="preserve"> count_ones = 0</w:t>
      </w:r>
      <w:r w:rsidRPr="00AF50C7">
        <w:rPr>
          <w:rFonts w:ascii="Calibri" w:hAnsi="Calibri"/>
          <w:kern w:val="2"/>
          <w:sz w:val="24"/>
          <w:szCs w:val="20"/>
        </w:rPr>
        <w:t>；</w:t>
      </w:r>
    </w:p>
    <w:p w14:paraId="2CB889D0" w14:textId="77777777" w:rsidR="00AF50C7" w:rsidRPr="00AF50C7" w:rsidRDefault="00AF50C7" w:rsidP="00AF50C7">
      <w:pPr>
        <w:pStyle w:val="af2"/>
        <w:spacing w:line="400" w:lineRule="exact"/>
        <w:ind w:firstLineChars="0"/>
        <w:rPr>
          <w:rFonts w:ascii="Calibri" w:hAnsi="Calibri"/>
          <w:kern w:val="2"/>
          <w:sz w:val="24"/>
          <w:szCs w:val="20"/>
        </w:rPr>
      </w:pPr>
      <w:r w:rsidRPr="00AF50C7">
        <w:rPr>
          <w:rFonts w:ascii="Calibri" w:hAnsi="Calibri"/>
          <w:kern w:val="2"/>
          <w:sz w:val="24"/>
          <w:szCs w:val="20"/>
        </w:rPr>
        <w:t>当</w:t>
      </w:r>
      <w:r w:rsidRPr="00AF50C7">
        <w:rPr>
          <w:rFonts w:ascii="Calibri" w:hAnsi="Calibri"/>
          <w:kern w:val="2"/>
          <w:sz w:val="24"/>
          <w:szCs w:val="20"/>
        </w:rPr>
        <w:t xml:space="preserve"> count_ones &lt; 4</w:t>
      </w:r>
      <w:proofErr w:type="gramStart"/>
      <w:r w:rsidRPr="00AF50C7">
        <w:rPr>
          <w:rFonts w:ascii="Calibri" w:hAnsi="Calibri"/>
          <w:kern w:val="2"/>
          <w:sz w:val="24"/>
          <w:szCs w:val="20"/>
        </w:rPr>
        <w:t>’</w:t>
      </w:r>
      <w:proofErr w:type="gramEnd"/>
      <w:r w:rsidRPr="00AF50C7">
        <w:rPr>
          <w:rFonts w:ascii="Calibri" w:hAnsi="Calibri"/>
          <w:kern w:val="2"/>
          <w:sz w:val="24"/>
          <w:szCs w:val="20"/>
        </w:rPr>
        <w:t xml:space="preserve">b1001 </w:t>
      </w:r>
      <w:r w:rsidRPr="00AF50C7">
        <w:rPr>
          <w:rFonts w:ascii="Calibri" w:hAnsi="Calibri"/>
          <w:kern w:val="2"/>
          <w:sz w:val="24"/>
          <w:szCs w:val="20"/>
        </w:rPr>
        <w:t>且</w:t>
      </w:r>
      <w:r w:rsidRPr="00AF50C7">
        <w:rPr>
          <w:rFonts w:ascii="Calibri" w:hAnsi="Calibri"/>
          <w:kern w:val="2"/>
          <w:sz w:val="24"/>
          <w:szCs w:val="20"/>
        </w:rPr>
        <w:t xml:space="preserve"> rst_n </w:t>
      </w:r>
      <w:r w:rsidRPr="00AF50C7">
        <w:rPr>
          <w:rFonts w:ascii="Calibri" w:hAnsi="Calibri"/>
          <w:kern w:val="2"/>
          <w:sz w:val="24"/>
          <w:szCs w:val="20"/>
        </w:rPr>
        <w:t>无效时，</w:t>
      </w:r>
      <w:r w:rsidRPr="00AF50C7">
        <w:rPr>
          <w:rFonts w:ascii="Calibri" w:hAnsi="Calibri"/>
          <w:kern w:val="2"/>
          <w:sz w:val="24"/>
          <w:szCs w:val="20"/>
        </w:rPr>
        <w:t>count_ones = count_ones + 1</w:t>
      </w:r>
      <w:r w:rsidRPr="00AF50C7">
        <w:rPr>
          <w:rFonts w:ascii="Calibri" w:hAnsi="Calibri"/>
          <w:kern w:val="2"/>
          <w:sz w:val="24"/>
          <w:szCs w:val="20"/>
        </w:rPr>
        <w:t>；</w:t>
      </w:r>
    </w:p>
    <w:p w14:paraId="3E8BBB57" w14:textId="77777777" w:rsidR="00AF50C7" w:rsidRPr="00AF50C7" w:rsidRDefault="00AF50C7" w:rsidP="00AF50C7">
      <w:pPr>
        <w:pStyle w:val="af2"/>
        <w:spacing w:line="400" w:lineRule="exact"/>
        <w:ind w:firstLineChars="0"/>
        <w:rPr>
          <w:rFonts w:ascii="Calibri" w:hAnsi="Calibri"/>
          <w:kern w:val="2"/>
          <w:sz w:val="24"/>
          <w:szCs w:val="20"/>
        </w:rPr>
      </w:pPr>
      <w:r w:rsidRPr="00AF50C7">
        <w:rPr>
          <w:rFonts w:ascii="Calibri" w:hAnsi="Calibri"/>
          <w:kern w:val="2"/>
          <w:sz w:val="24"/>
          <w:szCs w:val="20"/>
        </w:rPr>
        <w:t>当</w:t>
      </w:r>
      <w:r w:rsidRPr="00AF50C7">
        <w:rPr>
          <w:rFonts w:ascii="Calibri" w:hAnsi="Calibri"/>
          <w:kern w:val="2"/>
          <w:sz w:val="24"/>
          <w:szCs w:val="20"/>
        </w:rPr>
        <w:t xml:space="preserve"> count_ones = 4</w:t>
      </w:r>
      <w:proofErr w:type="gramStart"/>
      <w:r w:rsidRPr="00AF50C7">
        <w:rPr>
          <w:rFonts w:ascii="Calibri" w:hAnsi="Calibri"/>
          <w:kern w:val="2"/>
          <w:sz w:val="24"/>
          <w:szCs w:val="20"/>
        </w:rPr>
        <w:t>’</w:t>
      </w:r>
      <w:proofErr w:type="gramEnd"/>
      <w:r w:rsidRPr="00AF50C7">
        <w:rPr>
          <w:rFonts w:ascii="Calibri" w:hAnsi="Calibri"/>
          <w:kern w:val="2"/>
          <w:sz w:val="24"/>
          <w:szCs w:val="20"/>
        </w:rPr>
        <w:t xml:space="preserve">b1001 </w:t>
      </w:r>
      <w:r w:rsidRPr="00AF50C7">
        <w:rPr>
          <w:rFonts w:ascii="Calibri" w:hAnsi="Calibri"/>
          <w:kern w:val="2"/>
          <w:sz w:val="24"/>
          <w:szCs w:val="20"/>
        </w:rPr>
        <w:t>且</w:t>
      </w:r>
      <w:r w:rsidRPr="00AF50C7">
        <w:rPr>
          <w:rFonts w:ascii="Calibri" w:hAnsi="Calibri"/>
          <w:kern w:val="2"/>
          <w:sz w:val="24"/>
          <w:szCs w:val="20"/>
        </w:rPr>
        <w:t xml:space="preserve"> rst_n </w:t>
      </w:r>
      <w:r w:rsidRPr="00AF50C7">
        <w:rPr>
          <w:rFonts w:ascii="Calibri" w:hAnsi="Calibri"/>
          <w:kern w:val="2"/>
          <w:sz w:val="24"/>
          <w:szCs w:val="20"/>
        </w:rPr>
        <w:t>无效时，</w:t>
      </w:r>
      <w:r w:rsidRPr="00AF50C7">
        <w:rPr>
          <w:rFonts w:ascii="Calibri" w:hAnsi="Calibri"/>
          <w:kern w:val="2"/>
          <w:sz w:val="24"/>
          <w:szCs w:val="20"/>
        </w:rPr>
        <w:t>count_ones = 0</w:t>
      </w:r>
      <w:r w:rsidRPr="00AF50C7">
        <w:rPr>
          <w:rFonts w:ascii="Calibri" w:hAnsi="Calibri"/>
          <w:kern w:val="2"/>
          <w:sz w:val="24"/>
          <w:szCs w:val="20"/>
        </w:rPr>
        <w:t>，且向十位进位信号</w:t>
      </w:r>
      <w:r w:rsidRPr="00AF50C7">
        <w:rPr>
          <w:rFonts w:ascii="Calibri" w:hAnsi="Calibri"/>
          <w:kern w:val="2"/>
          <w:sz w:val="24"/>
          <w:szCs w:val="20"/>
        </w:rPr>
        <w:t xml:space="preserve"> carry_ones_to_tens = 1</w:t>
      </w:r>
      <w:r w:rsidRPr="00AF50C7">
        <w:rPr>
          <w:rFonts w:ascii="Calibri" w:hAnsi="Calibri"/>
          <w:kern w:val="2"/>
          <w:sz w:val="24"/>
          <w:szCs w:val="20"/>
        </w:rPr>
        <w:t>。</w:t>
      </w:r>
    </w:p>
    <w:p w14:paraId="724C5DBC" w14:textId="77777777" w:rsidR="00AF50C7" w:rsidRDefault="00AF50C7" w:rsidP="00AF50C7">
      <w:pPr>
        <w:pStyle w:val="af2"/>
        <w:spacing w:line="400" w:lineRule="exact"/>
        <w:ind w:firstLineChars="0"/>
        <w:rPr>
          <w:rFonts w:ascii="Calibri" w:hAnsi="Calibri"/>
          <w:kern w:val="2"/>
          <w:sz w:val="24"/>
          <w:szCs w:val="20"/>
        </w:rPr>
      </w:pPr>
    </w:p>
    <w:p w14:paraId="119EDD16" w14:textId="5AAB2236" w:rsidR="00AF50C7" w:rsidRPr="00AF50C7" w:rsidRDefault="00AF50C7" w:rsidP="00AF50C7">
      <w:pPr>
        <w:pStyle w:val="af2"/>
        <w:spacing w:line="400" w:lineRule="exact"/>
        <w:ind w:firstLineChars="0"/>
        <w:rPr>
          <w:rFonts w:ascii="Calibri" w:hAnsi="Calibri"/>
          <w:kern w:val="2"/>
          <w:sz w:val="24"/>
          <w:szCs w:val="20"/>
        </w:rPr>
      </w:pPr>
      <w:r w:rsidRPr="00AF50C7">
        <w:rPr>
          <w:rStyle w:val="af6"/>
        </w:rPr>
        <w:t>十位计数器（模</w:t>
      </w:r>
      <w:r w:rsidRPr="00AF50C7">
        <w:rPr>
          <w:rStyle w:val="af6"/>
        </w:rPr>
        <w:t xml:space="preserve"> 6 </w:t>
      </w:r>
      <w:r w:rsidRPr="00AF50C7">
        <w:rPr>
          <w:rStyle w:val="af6"/>
        </w:rPr>
        <w:t>计数器）</w:t>
      </w:r>
      <w:r w:rsidRPr="00AF50C7">
        <w:rPr>
          <w:rFonts w:ascii="Calibri" w:hAnsi="Calibri"/>
          <w:kern w:val="2"/>
          <w:sz w:val="24"/>
          <w:szCs w:val="20"/>
        </w:rPr>
        <w:t>：接收个位计数器的进位信号</w:t>
      </w:r>
      <w:r w:rsidRPr="00AF50C7">
        <w:rPr>
          <w:rFonts w:ascii="Calibri" w:hAnsi="Calibri"/>
          <w:kern w:val="2"/>
          <w:sz w:val="24"/>
          <w:szCs w:val="20"/>
        </w:rPr>
        <w:t xml:space="preserve"> carry_ones_to_tens</w:t>
      </w:r>
      <w:r w:rsidRPr="00AF50C7">
        <w:rPr>
          <w:rFonts w:ascii="Calibri" w:hAnsi="Calibri"/>
          <w:kern w:val="2"/>
          <w:sz w:val="24"/>
          <w:szCs w:val="20"/>
        </w:rPr>
        <w:t>，当该进位信号有效时，十位计数值加</w:t>
      </w:r>
      <w:r w:rsidRPr="00AF50C7">
        <w:rPr>
          <w:rFonts w:ascii="Calibri" w:hAnsi="Calibri"/>
          <w:kern w:val="2"/>
          <w:sz w:val="24"/>
          <w:szCs w:val="20"/>
        </w:rPr>
        <w:t xml:space="preserve"> 1</w:t>
      </w:r>
      <w:r w:rsidRPr="00AF50C7">
        <w:rPr>
          <w:rFonts w:ascii="Calibri" w:hAnsi="Calibri"/>
          <w:kern w:val="2"/>
          <w:sz w:val="24"/>
          <w:szCs w:val="20"/>
        </w:rPr>
        <w:t>。当十位计数值达到</w:t>
      </w:r>
      <w:r w:rsidRPr="00AF50C7">
        <w:rPr>
          <w:rFonts w:ascii="Calibri" w:hAnsi="Calibri"/>
          <w:kern w:val="2"/>
          <w:sz w:val="24"/>
          <w:szCs w:val="20"/>
        </w:rPr>
        <w:t xml:space="preserve"> 5</w:t>
      </w:r>
      <w:r w:rsidRPr="00AF50C7">
        <w:rPr>
          <w:rFonts w:ascii="Calibri" w:hAnsi="Calibri"/>
          <w:kern w:val="2"/>
          <w:sz w:val="24"/>
          <w:szCs w:val="20"/>
        </w:rPr>
        <w:t>（</w:t>
      </w:r>
      <w:r w:rsidRPr="00AF50C7">
        <w:rPr>
          <w:rFonts w:ascii="Calibri" w:hAnsi="Calibri"/>
          <w:kern w:val="2"/>
          <w:sz w:val="24"/>
          <w:szCs w:val="20"/>
        </w:rPr>
        <w:t>3</w:t>
      </w:r>
      <w:proofErr w:type="gramStart"/>
      <w:r w:rsidRPr="00AF50C7">
        <w:rPr>
          <w:rFonts w:ascii="Calibri" w:hAnsi="Calibri"/>
          <w:kern w:val="2"/>
          <w:sz w:val="24"/>
          <w:szCs w:val="20"/>
        </w:rPr>
        <w:t>’</w:t>
      </w:r>
      <w:proofErr w:type="gramEnd"/>
      <w:r w:rsidRPr="00AF50C7">
        <w:rPr>
          <w:rFonts w:ascii="Calibri" w:hAnsi="Calibri"/>
          <w:kern w:val="2"/>
          <w:sz w:val="24"/>
          <w:szCs w:val="20"/>
        </w:rPr>
        <w:t>b101</w:t>
      </w:r>
      <w:r w:rsidRPr="00AF50C7">
        <w:rPr>
          <w:rFonts w:ascii="Calibri" w:hAnsi="Calibri"/>
          <w:kern w:val="2"/>
          <w:sz w:val="24"/>
          <w:szCs w:val="20"/>
        </w:rPr>
        <w:t>）时，下一个进位信号到来，十位计数值变为</w:t>
      </w:r>
      <w:r w:rsidRPr="00AF50C7">
        <w:rPr>
          <w:rFonts w:ascii="Calibri" w:hAnsi="Calibri"/>
          <w:kern w:val="2"/>
          <w:sz w:val="24"/>
          <w:szCs w:val="20"/>
        </w:rPr>
        <w:t xml:space="preserve"> 0</w:t>
      </w:r>
      <w:r w:rsidRPr="00AF50C7">
        <w:rPr>
          <w:rFonts w:ascii="Calibri" w:hAnsi="Calibri"/>
          <w:kern w:val="2"/>
          <w:sz w:val="24"/>
          <w:szCs w:val="20"/>
        </w:rPr>
        <w:t>，同时产生总的进位输出</w:t>
      </w:r>
      <w:r w:rsidRPr="00AF50C7">
        <w:rPr>
          <w:rFonts w:ascii="Calibri" w:hAnsi="Calibri"/>
          <w:kern w:val="2"/>
          <w:sz w:val="24"/>
          <w:szCs w:val="20"/>
        </w:rPr>
        <w:t xml:space="preserve"> cout</w:t>
      </w:r>
      <w:r w:rsidRPr="00AF50C7">
        <w:rPr>
          <w:rFonts w:ascii="Calibri" w:hAnsi="Calibri"/>
          <w:kern w:val="2"/>
          <w:sz w:val="24"/>
          <w:szCs w:val="20"/>
        </w:rPr>
        <w:t>。其逻辑表达式为：</w:t>
      </w:r>
    </w:p>
    <w:p w14:paraId="16945EB9" w14:textId="77777777" w:rsidR="00AF50C7" w:rsidRPr="00AF50C7" w:rsidRDefault="00AF50C7" w:rsidP="00AF50C7">
      <w:pPr>
        <w:pStyle w:val="af2"/>
        <w:spacing w:line="400" w:lineRule="exact"/>
        <w:ind w:firstLineChars="0"/>
        <w:rPr>
          <w:rFonts w:ascii="Calibri" w:hAnsi="Calibri"/>
          <w:kern w:val="2"/>
          <w:sz w:val="24"/>
          <w:szCs w:val="20"/>
        </w:rPr>
      </w:pPr>
      <w:r w:rsidRPr="00AF50C7">
        <w:rPr>
          <w:rFonts w:ascii="Calibri" w:hAnsi="Calibri"/>
          <w:kern w:val="2"/>
          <w:sz w:val="24"/>
          <w:szCs w:val="20"/>
        </w:rPr>
        <w:t>当复位信号</w:t>
      </w:r>
      <w:r w:rsidRPr="00AF50C7">
        <w:rPr>
          <w:rFonts w:ascii="Calibri" w:hAnsi="Calibri"/>
          <w:kern w:val="2"/>
          <w:sz w:val="24"/>
          <w:szCs w:val="20"/>
        </w:rPr>
        <w:t xml:space="preserve"> rst_n </w:t>
      </w:r>
      <w:r w:rsidRPr="00AF50C7">
        <w:rPr>
          <w:rFonts w:ascii="Calibri" w:hAnsi="Calibri"/>
          <w:kern w:val="2"/>
          <w:sz w:val="24"/>
          <w:szCs w:val="20"/>
        </w:rPr>
        <w:t>有效时，十位计数值</w:t>
      </w:r>
      <w:r w:rsidRPr="00AF50C7">
        <w:rPr>
          <w:rFonts w:ascii="Calibri" w:hAnsi="Calibri"/>
          <w:kern w:val="2"/>
          <w:sz w:val="24"/>
          <w:szCs w:val="20"/>
        </w:rPr>
        <w:t xml:space="preserve"> count_tens = 0</w:t>
      </w:r>
      <w:r w:rsidRPr="00AF50C7">
        <w:rPr>
          <w:rFonts w:ascii="Calibri" w:hAnsi="Calibri"/>
          <w:kern w:val="2"/>
          <w:sz w:val="24"/>
          <w:szCs w:val="20"/>
        </w:rPr>
        <w:t>；</w:t>
      </w:r>
    </w:p>
    <w:p w14:paraId="5502AEDB" w14:textId="77777777" w:rsidR="00AF50C7" w:rsidRPr="00AF50C7" w:rsidRDefault="00AF50C7" w:rsidP="00AF50C7">
      <w:pPr>
        <w:pStyle w:val="af2"/>
        <w:spacing w:line="400" w:lineRule="exact"/>
        <w:ind w:firstLineChars="0"/>
        <w:rPr>
          <w:rFonts w:ascii="Calibri" w:hAnsi="Calibri"/>
          <w:kern w:val="2"/>
          <w:sz w:val="24"/>
          <w:szCs w:val="20"/>
        </w:rPr>
      </w:pPr>
      <w:r w:rsidRPr="00AF50C7">
        <w:rPr>
          <w:rFonts w:ascii="Calibri" w:hAnsi="Calibri"/>
          <w:kern w:val="2"/>
          <w:sz w:val="24"/>
          <w:szCs w:val="20"/>
        </w:rPr>
        <w:t>当</w:t>
      </w:r>
      <w:r w:rsidRPr="00AF50C7">
        <w:rPr>
          <w:rFonts w:ascii="Calibri" w:hAnsi="Calibri"/>
          <w:kern w:val="2"/>
          <w:sz w:val="24"/>
          <w:szCs w:val="20"/>
        </w:rPr>
        <w:t xml:space="preserve"> count_tens &lt; 3</w:t>
      </w:r>
      <w:proofErr w:type="gramStart"/>
      <w:r w:rsidRPr="00AF50C7">
        <w:rPr>
          <w:rFonts w:ascii="Calibri" w:hAnsi="Calibri"/>
          <w:kern w:val="2"/>
          <w:sz w:val="24"/>
          <w:szCs w:val="20"/>
        </w:rPr>
        <w:t>’</w:t>
      </w:r>
      <w:proofErr w:type="gramEnd"/>
      <w:r w:rsidRPr="00AF50C7">
        <w:rPr>
          <w:rFonts w:ascii="Calibri" w:hAnsi="Calibri"/>
          <w:kern w:val="2"/>
          <w:sz w:val="24"/>
          <w:szCs w:val="20"/>
        </w:rPr>
        <w:t xml:space="preserve">b101 </w:t>
      </w:r>
      <w:r w:rsidRPr="00AF50C7">
        <w:rPr>
          <w:rFonts w:ascii="Calibri" w:hAnsi="Calibri"/>
          <w:kern w:val="2"/>
          <w:sz w:val="24"/>
          <w:szCs w:val="20"/>
        </w:rPr>
        <w:t>且</w:t>
      </w:r>
      <w:r w:rsidRPr="00AF50C7">
        <w:rPr>
          <w:rFonts w:ascii="Calibri" w:hAnsi="Calibri"/>
          <w:kern w:val="2"/>
          <w:sz w:val="24"/>
          <w:szCs w:val="20"/>
        </w:rPr>
        <w:t xml:space="preserve"> carry_ones_to_tens </w:t>
      </w:r>
      <w:r w:rsidRPr="00AF50C7">
        <w:rPr>
          <w:rFonts w:ascii="Calibri" w:hAnsi="Calibri"/>
          <w:kern w:val="2"/>
          <w:sz w:val="24"/>
          <w:szCs w:val="20"/>
        </w:rPr>
        <w:t>有效且</w:t>
      </w:r>
      <w:r w:rsidRPr="00AF50C7">
        <w:rPr>
          <w:rFonts w:ascii="Calibri" w:hAnsi="Calibri"/>
          <w:kern w:val="2"/>
          <w:sz w:val="24"/>
          <w:szCs w:val="20"/>
        </w:rPr>
        <w:t xml:space="preserve"> rst_n </w:t>
      </w:r>
      <w:r w:rsidRPr="00AF50C7">
        <w:rPr>
          <w:rFonts w:ascii="Calibri" w:hAnsi="Calibri"/>
          <w:kern w:val="2"/>
          <w:sz w:val="24"/>
          <w:szCs w:val="20"/>
        </w:rPr>
        <w:t>无效时，</w:t>
      </w:r>
      <w:r w:rsidRPr="00AF50C7">
        <w:rPr>
          <w:rFonts w:ascii="Calibri" w:hAnsi="Calibri"/>
          <w:kern w:val="2"/>
          <w:sz w:val="24"/>
          <w:szCs w:val="20"/>
        </w:rPr>
        <w:t>count_tens = count_tens + 1</w:t>
      </w:r>
      <w:r w:rsidRPr="00AF50C7">
        <w:rPr>
          <w:rFonts w:ascii="Calibri" w:hAnsi="Calibri"/>
          <w:kern w:val="2"/>
          <w:sz w:val="24"/>
          <w:szCs w:val="20"/>
        </w:rPr>
        <w:t>；</w:t>
      </w:r>
    </w:p>
    <w:p w14:paraId="48516DD8" w14:textId="60E5FA15" w:rsidR="00FB0974" w:rsidRPr="00CF5DFB" w:rsidRDefault="00AF50C7" w:rsidP="00CF5DFB">
      <w:pPr>
        <w:pStyle w:val="af2"/>
        <w:spacing w:line="400" w:lineRule="exact"/>
        <w:ind w:firstLineChars="0"/>
        <w:rPr>
          <w:rFonts w:ascii="Calibri" w:hAnsi="Calibri"/>
          <w:kern w:val="2"/>
          <w:sz w:val="24"/>
          <w:szCs w:val="20"/>
        </w:rPr>
      </w:pPr>
      <w:r w:rsidRPr="00AF50C7">
        <w:rPr>
          <w:rFonts w:ascii="Calibri" w:hAnsi="Calibri"/>
          <w:kern w:val="2"/>
          <w:sz w:val="24"/>
          <w:szCs w:val="20"/>
        </w:rPr>
        <w:t>当</w:t>
      </w:r>
      <w:r w:rsidRPr="00AF50C7">
        <w:rPr>
          <w:rFonts w:ascii="Calibri" w:hAnsi="Calibri"/>
          <w:kern w:val="2"/>
          <w:sz w:val="24"/>
          <w:szCs w:val="20"/>
        </w:rPr>
        <w:t xml:space="preserve"> count_tens = 3</w:t>
      </w:r>
      <w:proofErr w:type="gramStart"/>
      <w:r w:rsidRPr="00AF50C7">
        <w:rPr>
          <w:rFonts w:ascii="Calibri" w:hAnsi="Calibri"/>
          <w:kern w:val="2"/>
          <w:sz w:val="24"/>
          <w:szCs w:val="20"/>
        </w:rPr>
        <w:t>’</w:t>
      </w:r>
      <w:proofErr w:type="gramEnd"/>
      <w:r w:rsidRPr="00AF50C7">
        <w:rPr>
          <w:rFonts w:ascii="Calibri" w:hAnsi="Calibri"/>
          <w:kern w:val="2"/>
          <w:sz w:val="24"/>
          <w:szCs w:val="20"/>
        </w:rPr>
        <w:t xml:space="preserve">b101 </w:t>
      </w:r>
      <w:r w:rsidRPr="00AF50C7">
        <w:rPr>
          <w:rFonts w:ascii="Calibri" w:hAnsi="Calibri"/>
          <w:kern w:val="2"/>
          <w:sz w:val="24"/>
          <w:szCs w:val="20"/>
        </w:rPr>
        <w:t>且</w:t>
      </w:r>
      <w:r w:rsidRPr="00AF50C7">
        <w:rPr>
          <w:rFonts w:ascii="Calibri" w:hAnsi="Calibri"/>
          <w:kern w:val="2"/>
          <w:sz w:val="24"/>
          <w:szCs w:val="20"/>
        </w:rPr>
        <w:t xml:space="preserve"> carry_ones_to_tens </w:t>
      </w:r>
      <w:r w:rsidRPr="00AF50C7">
        <w:rPr>
          <w:rFonts w:ascii="Calibri" w:hAnsi="Calibri"/>
          <w:kern w:val="2"/>
          <w:sz w:val="24"/>
          <w:szCs w:val="20"/>
        </w:rPr>
        <w:t>有效且</w:t>
      </w:r>
      <w:r w:rsidRPr="00AF50C7">
        <w:rPr>
          <w:rFonts w:ascii="Calibri" w:hAnsi="Calibri"/>
          <w:kern w:val="2"/>
          <w:sz w:val="24"/>
          <w:szCs w:val="20"/>
        </w:rPr>
        <w:t xml:space="preserve"> rst_n </w:t>
      </w:r>
      <w:r w:rsidRPr="00AF50C7">
        <w:rPr>
          <w:rFonts w:ascii="Calibri" w:hAnsi="Calibri"/>
          <w:kern w:val="2"/>
          <w:sz w:val="24"/>
          <w:szCs w:val="20"/>
        </w:rPr>
        <w:t>无效时，</w:t>
      </w:r>
      <w:r w:rsidRPr="00AF50C7">
        <w:rPr>
          <w:rFonts w:ascii="Calibri" w:hAnsi="Calibri"/>
          <w:kern w:val="2"/>
          <w:sz w:val="24"/>
          <w:szCs w:val="20"/>
        </w:rPr>
        <w:t>count_tens = 0</w:t>
      </w:r>
      <w:r w:rsidRPr="00AF50C7">
        <w:rPr>
          <w:rFonts w:ascii="Calibri" w:hAnsi="Calibri"/>
          <w:kern w:val="2"/>
          <w:sz w:val="24"/>
          <w:szCs w:val="20"/>
        </w:rPr>
        <w:t>，且</w:t>
      </w:r>
      <w:r w:rsidRPr="00AF50C7">
        <w:rPr>
          <w:rFonts w:ascii="Calibri" w:hAnsi="Calibri"/>
          <w:kern w:val="2"/>
          <w:sz w:val="24"/>
          <w:szCs w:val="20"/>
        </w:rPr>
        <w:t xml:space="preserve"> cout = 1</w:t>
      </w:r>
      <w:r w:rsidRPr="00AF50C7">
        <w:rPr>
          <w:rFonts w:ascii="Calibri" w:hAnsi="Calibri"/>
          <w:kern w:val="2"/>
          <w:sz w:val="24"/>
          <w:szCs w:val="20"/>
        </w:rPr>
        <w:t>。</w:t>
      </w:r>
    </w:p>
    <w:p w14:paraId="458A98BA" w14:textId="77777777" w:rsidR="007C01D0" w:rsidRDefault="007C01D0" w:rsidP="00FB0974"/>
    <w:p w14:paraId="76EFD547" w14:textId="77777777" w:rsidR="005A2BFE" w:rsidRDefault="007A1208" w:rsidP="00BE3540">
      <w:pPr>
        <w:pStyle w:val="1"/>
        <w:spacing w:line="360" w:lineRule="auto"/>
        <w:jc w:val="left"/>
      </w:pPr>
      <w:bookmarkStart w:id="8" w:name="_Toc196256059"/>
      <w:r>
        <w:rPr>
          <w:rFonts w:hint="eastAsia"/>
        </w:rPr>
        <w:lastRenderedPageBreak/>
        <w:t>四</w:t>
      </w:r>
      <w:r w:rsidR="005A2BFE">
        <w:rPr>
          <w:rFonts w:hint="eastAsia"/>
        </w:rPr>
        <w:t>、</w:t>
      </w:r>
      <w:bookmarkEnd w:id="5"/>
      <w:r w:rsidR="00420FF6">
        <w:rPr>
          <w:rFonts w:hint="eastAsia"/>
        </w:rPr>
        <w:t>实验过程记录</w:t>
      </w:r>
      <w:bookmarkEnd w:id="8"/>
    </w:p>
    <w:p w14:paraId="2F1BDC67" w14:textId="4403A497" w:rsidR="007C01D0" w:rsidRDefault="007C01D0" w:rsidP="00DC4B42">
      <w:pPr>
        <w:pStyle w:val="2"/>
      </w:pPr>
      <w:bookmarkStart w:id="9" w:name="_Toc196256060"/>
      <w:r w:rsidRPr="007C01D0">
        <w:t>（一）</w:t>
      </w:r>
      <w:r w:rsidRPr="007C01D0">
        <w:t xml:space="preserve">D </w:t>
      </w:r>
      <w:r w:rsidRPr="007C01D0">
        <w:t>触发器实现过程</w:t>
      </w:r>
      <w:bookmarkEnd w:id="9"/>
    </w:p>
    <w:p w14:paraId="36335765" w14:textId="288FCEC0" w:rsidR="007C01D0" w:rsidRPr="007C01D0" w:rsidRDefault="00672E8F" w:rsidP="00672E8F">
      <w:pPr>
        <w:pStyle w:val="3"/>
      </w:pPr>
      <w:bookmarkStart w:id="10" w:name="_Toc196256061"/>
      <w:r>
        <w:rPr>
          <w:rFonts w:hint="eastAsia"/>
        </w:rPr>
        <w:t>1.</w:t>
      </w:r>
      <w:r w:rsidR="007C01D0" w:rsidRPr="007C01D0">
        <w:t>源文件代码（</w:t>
      </w:r>
      <w:r w:rsidR="007C01D0" w:rsidRPr="007C01D0">
        <w:t>d_ff.v</w:t>
      </w:r>
      <w:r w:rsidR="007C01D0" w:rsidRPr="007C01D0">
        <w:t>）</w:t>
      </w:r>
      <w:bookmarkEnd w:id="10"/>
    </w:p>
    <w:p w14:paraId="1D9DCE1A" w14:textId="77777777" w:rsidR="007C01D0" w:rsidRPr="007C01D0" w:rsidRDefault="007C01D0" w:rsidP="007C01D0">
      <w:pPr>
        <w:rPr>
          <w:b/>
          <w:bCs/>
        </w:rPr>
      </w:pPr>
      <w:r>
        <w:rPr>
          <w:rFonts w:hint="eastAsia"/>
          <w:b/>
          <w:bCs/>
        </w:rPr>
        <w:t xml:space="preserve">     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9737"/>
      </w:tblGrid>
      <w:tr w:rsidR="007C01D0" w14:paraId="3F6A56D5" w14:textId="77777777" w:rsidTr="00672E8F">
        <w:tc>
          <w:tcPr>
            <w:tcW w:w="9737" w:type="dxa"/>
            <w:tcBorders>
              <w:top w:val="nil"/>
              <w:left w:val="nil"/>
              <w:bottom w:val="nil"/>
              <w:right w:val="nil"/>
            </w:tcBorders>
            <w:shd w:val="clear" w:color="auto" w:fill="A5A5A5" w:themeFill="accent3"/>
          </w:tcPr>
          <w:p w14:paraId="32DF5876" w14:textId="77777777" w:rsidR="007C01D0" w:rsidRPr="007C01D0" w:rsidRDefault="007C01D0" w:rsidP="007C01D0">
            <w:pPr>
              <w:rPr>
                <w:b/>
                <w:bCs/>
                <w:sz w:val="21"/>
                <w:szCs w:val="21"/>
              </w:rPr>
            </w:pPr>
            <w:r w:rsidRPr="007C01D0">
              <w:rPr>
                <w:b/>
                <w:bCs/>
                <w:sz w:val="21"/>
                <w:szCs w:val="21"/>
              </w:rPr>
              <w:t>module d_ff (</w:t>
            </w:r>
          </w:p>
          <w:p w14:paraId="3D516C67" w14:textId="77777777" w:rsidR="007C01D0" w:rsidRPr="007C01D0" w:rsidRDefault="007C01D0" w:rsidP="007C01D0">
            <w:pPr>
              <w:rPr>
                <w:b/>
                <w:bCs/>
                <w:sz w:val="21"/>
                <w:szCs w:val="21"/>
              </w:rPr>
            </w:pPr>
            <w:r w:rsidRPr="007C01D0">
              <w:rPr>
                <w:b/>
                <w:bCs/>
                <w:sz w:val="21"/>
                <w:szCs w:val="21"/>
              </w:rPr>
              <w:t xml:space="preserve">    input clk,      // </w:t>
            </w:r>
            <w:r w:rsidRPr="007C01D0">
              <w:rPr>
                <w:b/>
                <w:bCs/>
                <w:sz w:val="21"/>
                <w:szCs w:val="21"/>
              </w:rPr>
              <w:t>时钟信号（上升沿触发）</w:t>
            </w:r>
          </w:p>
          <w:p w14:paraId="77B87478" w14:textId="77777777" w:rsidR="007C01D0" w:rsidRPr="007C01D0" w:rsidRDefault="007C01D0" w:rsidP="007C01D0">
            <w:pPr>
              <w:rPr>
                <w:b/>
                <w:bCs/>
                <w:sz w:val="21"/>
                <w:szCs w:val="21"/>
              </w:rPr>
            </w:pPr>
            <w:r w:rsidRPr="007C01D0">
              <w:rPr>
                <w:b/>
                <w:bCs/>
                <w:sz w:val="21"/>
                <w:szCs w:val="21"/>
              </w:rPr>
              <w:t xml:space="preserve">    input rst_n,    // </w:t>
            </w:r>
            <w:r w:rsidRPr="007C01D0">
              <w:rPr>
                <w:b/>
                <w:bCs/>
                <w:sz w:val="21"/>
                <w:szCs w:val="21"/>
              </w:rPr>
              <w:t>异步清零（低有效）</w:t>
            </w:r>
          </w:p>
          <w:p w14:paraId="7A59239D" w14:textId="77777777" w:rsidR="007C01D0" w:rsidRPr="007C01D0" w:rsidRDefault="007C01D0" w:rsidP="007C01D0">
            <w:pPr>
              <w:rPr>
                <w:b/>
                <w:bCs/>
                <w:sz w:val="21"/>
                <w:szCs w:val="21"/>
              </w:rPr>
            </w:pPr>
            <w:r w:rsidRPr="007C01D0">
              <w:rPr>
                <w:b/>
                <w:bCs/>
                <w:sz w:val="21"/>
                <w:szCs w:val="21"/>
              </w:rPr>
              <w:t xml:space="preserve">    input d,        // </w:t>
            </w:r>
            <w:r w:rsidRPr="007C01D0">
              <w:rPr>
                <w:b/>
                <w:bCs/>
                <w:sz w:val="21"/>
                <w:szCs w:val="21"/>
              </w:rPr>
              <w:t>数据输入</w:t>
            </w:r>
          </w:p>
          <w:p w14:paraId="48B84056" w14:textId="77777777" w:rsidR="007C01D0" w:rsidRPr="007C01D0" w:rsidRDefault="007C01D0" w:rsidP="007C01D0">
            <w:pPr>
              <w:rPr>
                <w:b/>
                <w:bCs/>
                <w:sz w:val="21"/>
                <w:szCs w:val="21"/>
              </w:rPr>
            </w:pPr>
            <w:r w:rsidRPr="007C01D0">
              <w:rPr>
                <w:b/>
                <w:bCs/>
                <w:sz w:val="21"/>
                <w:szCs w:val="21"/>
              </w:rPr>
              <w:t xml:space="preserve">    output reg q    // </w:t>
            </w:r>
            <w:r w:rsidRPr="007C01D0">
              <w:rPr>
                <w:b/>
                <w:bCs/>
                <w:sz w:val="21"/>
                <w:szCs w:val="21"/>
              </w:rPr>
              <w:t>数据输出</w:t>
            </w:r>
          </w:p>
          <w:p w14:paraId="5F88F849" w14:textId="77777777" w:rsidR="007C01D0" w:rsidRPr="007C01D0" w:rsidRDefault="007C01D0" w:rsidP="007C01D0">
            <w:pPr>
              <w:rPr>
                <w:b/>
                <w:bCs/>
                <w:sz w:val="21"/>
                <w:szCs w:val="21"/>
              </w:rPr>
            </w:pPr>
            <w:r w:rsidRPr="007C01D0">
              <w:rPr>
                <w:b/>
                <w:bCs/>
                <w:sz w:val="21"/>
                <w:szCs w:val="21"/>
              </w:rPr>
              <w:t>);</w:t>
            </w:r>
          </w:p>
          <w:p w14:paraId="24A9E894" w14:textId="77777777" w:rsidR="007C01D0" w:rsidRPr="007C01D0" w:rsidRDefault="007C01D0" w:rsidP="007C01D0">
            <w:pPr>
              <w:rPr>
                <w:b/>
                <w:bCs/>
                <w:sz w:val="21"/>
                <w:szCs w:val="21"/>
              </w:rPr>
            </w:pPr>
          </w:p>
          <w:p w14:paraId="254C4A5D" w14:textId="77777777" w:rsidR="007C01D0" w:rsidRPr="007C01D0" w:rsidRDefault="007C01D0" w:rsidP="007C01D0">
            <w:pPr>
              <w:rPr>
                <w:b/>
                <w:bCs/>
                <w:sz w:val="21"/>
                <w:szCs w:val="21"/>
              </w:rPr>
            </w:pPr>
            <w:r w:rsidRPr="007C01D0">
              <w:rPr>
                <w:b/>
                <w:bCs/>
                <w:sz w:val="21"/>
                <w:szCs w:val="21"/>
              </w:rPr>
              <w:t xml:space="preserve">always </w:t>
            </w:r>
            <w:proofErr w:type="gramStart"/>
            <w:r w:rsidRPr="007C01D0">
              <w:rPr>
                <w:b/>
                <w:bCs/>
                <w:sz w:val="21"/>
                <w:szCs w:val="21"/>
              </w:rPr>
              <w:t>@(</w:t>
            </w:r>
            <w:proofErr w:type="gramEnd"/>
            <w:r w:rsidRPr="007C01D0">
              <w:rPr>
                <w:b/>
                <w:bCs/>
                <w:sz w:val="21"/>
                <w:szCs w:val="21"/>
              </w:rPr>
              <w:t>posedge clk or negedge rst_n) begin</w:t>
            </w:r>
          </w:p>
          <w:p w14:paraId="7ACD8808" w14:textId="77777777" w:rsidR="007C01D0" w:rsidRPr="007C01D0" w:rsidRDefault="007C01D0" w:rsidP="007C01D0">
            <w:pPr>
              <w:rPr>
                <w:b/>
                <w:bCs/>
                <w:sz w:val="21"/>
                <w:szCs w:val="21"/>
              </w:rPr>
            </w:pPr>
            <w:r w:rsidRPr="007C01D0">
              <w:rPr>
                <w:b/>
                <w:bCs/>
                <w:sz w:val="21"/>
                <w:szCs w:val="21"/>
              </w:rPr>
              <w:t xml:space="preserve">    if </w:t>
            </w:r>
            <w:proofErr w:type="gramStart"/>
            <w:r w:rsidRPr="007C01D0">
              <w:rPr>
                <w:b/>
                <w:bCs/>
                <w:sz w:val="21"/>
                <w:szCs w:val="21"/>
              </w:rPr>
              <w:t>(!rst</w:t>
            </w:r>
            <w:proofErr w:type="gramEnd"/>
            <w:r w:rsidRPr="007C01D0">
              <w:rPr>
                <w:b/>
                <w:bCs/>
                <w:sz w:val="21"/>
                <w:szCs w:val="21"/>
              </w:rPr>
              <w:t xml:space="preserve">_n) begin        // </w:t>
            </w:r>
            <w:r w:rsidRPr="007C01D0">
              <w:rPr>
                <w:b/>
                <w:bCs/>
                <w:sz w:val="21"/>
                <w:szCs w:val="21"/>
              </w:rPr>
              <w:t>异步清零优先</w:t>
            </w:r>
          </w:p>
          <w:p w14:paraId="39E8883A" w14:textId="77777777" w:rsidR="007C01D0" w:rsidRPr="007C01D0" w:rsidRDefault="007C01D0" w:rsidP="007C01D0">
            <w:pPr>
              <w:rPr>
                <w:b/>
                <w:bCs/>
                <w:sz w:val="21"/>
                <w:szCs w:val="21"/>
              </w:rPr>
            </w:pPr>
            <w:r w:rsidRPr="007C01D0">
              <w:rPr>
                <w:b/>
                <w:bCs/>
                <w:sz w:val="21"/>
                <w:szCs w:val="21"/>
              </w:rPr>
              <w:t xml:space="preserve">        q &lt;= 1'b0;</w:t>
            </w:r>
          </w:p>
          <w:p w14:paraId="28BEF383" w14:textId="77777777" w:rsidR="007C01D0" w:rsidRPr="007C01D0" w:rsidRDefault="007C01D0" w:rsidP="007C01D0">
            <w:pPr>
              <w:rPr>
                <w:b/>
                <w:bCs/>
                <w:sz w:val="21"/>
                <w:szCs w:val="21"/>
              </w:rPr>
            </w:pPr>
            <w:r w:rsidRPr="007C01D0">
              <w:rPr>
                <w:b/>
                <w:bCs/>
                <w:sz w:val="21"/>
                <w:szCs w:val="21"/>
              </w:rPr>
              <w:t xml:space="preserve">    end else begin</w:t>
            </w:r>
          </w:p>
          <w:p w14:paraId="4090A548" w14:textId="77777777" w:rsidR="007C01D0" w:rsidRPr="007C01D0" w:rsidRDefault="007C01D0" w:rsidP="007C01D0">
            <w:pPr>
              <w:rPr>
                <w:b/>
                <w:bCs/>
                <w:sz w:val="21"/>
                <w:szCs w:val="21"/>
              </w:rPr>
            </w:pPr>
            <w:r w:rsidRPr="007C01D0">
              <w:rPr>
                <w:b/>
                <w:bCs/>
                <w:sz w:val="21"/>
                <w:szCs w:val="21"/>
              </w:rPr>
              <w:t xml:space="preserve">        q &lt;= d;              // </w:t>
            </w:r>
            <w:r w:rsidRPr="007C01D0">
              <w:rPr>
                <w:b/>
                <w:bCs/>
                <w:sz w:val="21"/>
                <w:szCs w:val="21"/>
              </w:rPr>
              <w:t>时钟上升沿锁存数据</w:t>
            </w:r>
          </w:p>
          <w:p w14:paraId="082199F2" w14:textId="77777777" w:rsidR="007C01D0" w:rsidRPr="007C01D0" w:rsidRDefault="007C01D0" w:rsidP="007C01D0">
            <w:pPr>
              <w:rPr>
                <w:b/>
                <w:bCs/>
                <w:sz w:val="21"/>
                <w:szCs w:val="21"/>
              </w:rPr>
            </w:pPr>
            <w:r w:rsidRPr="007C01D0">
              <w:rPr>
                <w:b/>
                <w:bCs/>
                <w:sz w:val="21"/>
                <w:szCs w:val="21"/>
              </w:rPr>
              <w:t xml:space="preserve">    end</w:t>
            </w:r>
          </w:p>
          <w:p w14:paraId="0C1B83C7" w14:textId="77777777" w:rsidR="007C01D0" w:rsidRPr="007C01D0" w:rsidRDefault="007C01D0" w:rsidP="007C01D0">
            <w:pPr>
              <w:rPr>
                <w:b/>
                <w:bCs/>
                <w:sz w:val="21"/>
                <w:szCs w:val="21"/>
              </w:rPr>
            </w:pPr>
            <w:r w:rsidRPr="007C01D0">
              <w:rPr>
                <w:b/>
                <w:bCs/>
                <w:sz w:val="21"/>
                <w:szCs w:val="21"/>
              </w:rPr>
              <w:t>end</w:t>
            </w:r>
          </w:p>
          <w:p w14:paraId="169B18E0" w14:textId="77777777" w:rsidR="007C01D0" w:rsidRPr="007C01D0" w:rsidRDefault="007C01D0" w:rsidP="007C01D0">
            <w:pPr>
              <w:rPr>
                <w:b/>
                <w:bCs/>
                <w:sz w:val="21"/>
                <w:szCs w:val="21"/>
              </w:rPr>
            </w:pPr>
          </w:p>
          <w:p w14:paraId="5C22D5A1" w14:textId="571609F6" w:rsidR="007C01D0" w:rsidRPr="00672E8F" w:rsidRDefault="007C01D0" w:rsidP="007C01D0">
            <w:pPr>
              <w:rPr>
                <w:b/>
                <w:bCs/>
                <w:sz w:val="21"/>
                <w:szCs w:val="21"/>
              </w:rPr>
            </w:pPr>
            <w:r w:rsidRPr="00672E8F">
              <w:rPr>
                <w:b/>
                <w:bCs/>
                <w:sz w:val="21"/>
                <w:szCs w:val="21"/>
              </w:rPr>
              <w:t xml:space="preserve">endmodule  </w:t>
            </w:r>
          </w:p>
        </w:tc>
      </w:tr>
    </w:tbl>
    <w:p w14:paraId="37537905" w14:textId="667124CE" w:rsidR="007C01D0" w:rsidRPr="007C01D0" w:rsidRDefault="007C01D0" w:rsidP="007C01D0">
      <w:pPr>
        <w:rPr>
          <w:b/>
          <w:bCs/>
        </w:rPr>
      </w:pPr>
    </w:p>
    <w:p w14:paraId="16199943" w14:textId="59C756F6" w:rsidR="007C01D0" w:rsidRDefault="00672E8F" w:rsidP="00672E8F">
      <w:pPr>
        <w:pStyle w:val="3"/>
      </w:pPr>
      <w:bookmarkStart w:id="11" w:name="_Toc196256062"/>
      <w:r>
        <w:rPr>
          <w:rFonts w:hint="eastAsia"/>
        </w:rPr>
        <w:t>2.</w:t>
      </w:r>
      <w:r w:rsidR="007C01D0" w:rsidRPr="007C01D0">
        <w:t>测试文件（</w:t>
      </w:r>
      <w:r w:rsidR="007C01D0" w:rsidRPr="007C01D0">
        <w:t>tb_d_ff.v</w:t>
      </w:r>
      <w:r w:rsidR="007C01D0">
        <w:rPr>
          <w:rFonts w:hint="eastAsia"/>
        </w:rPr>
        <w:t>）</w:t>
      </w:r>
      <w:bookmarkEnd w:id="11"/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737"/>
      </w:tblGrid>
      <w:tr w:rsidR="007C01D0" w:rsidRPr="00672E8F" w14:paraId="57756C41" w14:textId="77777777" w:rsidTr="00672E8F">
        <w:tc>
          <w:tcPr>
            <w:tcW w:w="9737" w:type="dxa"/>
            <w:shd w:val="clear" w:color="auto" w:fill="A5A5A5" w:themeFill="accent3"/>
          </w:tcPr>
          <w:p w14:paraId="6DC90A60" w14:textId="77777777" w:rsidR="007C01D0" w:rsidRPr="007C01D0" w:rsidRDefault="007C01D0" w:rsidP="007C01D0">
            <w:pPr>
              <w:rPr>
                <w:b/>
                <w:bCs/>
                <w:sz w:val="21"/>
                <w:szCs w:val="21"/>
              </w:rPr>
            </w:pPr>
            <w:r w:rsidRPr="007C01D0">
              <w:rPr>
                <w:b/>
                <w:bCs/>
                <w:sz w:val="21"/>
                <w:szCs w:val="21"/>
              </w:rPr>
              <w:t>`timescale 1ns/1ps</w:t>
            </w:r>
          </w:p>
          <w:p w14:paraId="549FF8F0" w14:textId="77777777" w:rsidR="007C01D0" w:rsidRPr="007C01D0" w:rsidRDefault="007C01D0" w:rsidP="007C01D0">
            <w:pPr>
              <w:rPr>
                <w:b/>
                <w:bCs/>
                <w:sz w:val="21"/>
                <w:szCs w:val="21"/>
              </w:rPr>
            </w:pPr>
          </w:p>
          <w:p w14:paraId="181DF6F7" w14:textId="77777777" w:rsidR="007C01D0" w:rsidRPr="007C01D0" w:rsidRDefault="007C01D0" w:rsidP="007C01D0">
            <w:pPr>
              <w:rPr>
                <w:b/>
                <w:bCs/>
                <w:sz w:val="21"/>
                <w:szCs w:val="21"/>
              </w:rPr>
            </w:pPr>
            <w:r w:rsidRPr="007C01D0">
              <w:rPr>
                <w:b/>
                <w:bCs/>
                <w:sz w:val="21"/>
                <w:szCs w:val="21"/>
              </w:rPr>
              <w:t>module tb_d_ff;</w:t>
            </w:r>
          </w:p>
          <w:p w14:paraId="50982B29" w14:textId="77777777" w:rsidR="007C01D0" w:rsidRPr="007C01D0" w:rsidRDefault="007C01D0" w:rsidP="007C01D0">
            <w:pPr>
              <w:rPr>
                <w:b/>
                <w:bCs/>
                <w:sz w:val="21"/>
                <w:szCs w:val="21"/>
              </w:rPr>
            </w:pPr>
          </w:p>
          <w:p w14:paraId="78BC9E08" w14:textId="77777777" w:rsidR="007C01D0" w:rsidRPr="007C01D0" w:rsidRDefault="007C01D0" w:rsidP="007C01D0">
            <w:pPr>
              <w:rPr>
                <w:b/>
                <w:bCs/>
                <w:sz w:val="21"/>
                <w:szCs w:val="21"/>
              </w:rPr>
            </w:pPr>
            <w:r w:rsidRPr="007C01D0">
              <w:rPr>
                <w:b/>
                <w:bCs/>
                <w:sz w:val="21"/>
                <w:szCs w:val="21"/>
              </w:rPr>
              <w:t>reg clk, rst_n, d;</w:t>
            </w:r>
          </w:p>
          <w:p w14:paraId="77078673" w14:textId="77777777" w:rsidR="007C01D0" w:rsidRPr="007C01D0" w:rsidRDefault="007C01D0" w:rsidP="007C01D0">
            <w:pPr>
              <w:rPr>
                <w:b/>
                <w:bCs/>
                <w:sz w:val="21"/>
                <w:szCs w:val="21"/>
              </w:rPr>
            </w:pPr>
            <w:r w:rsidRPr="007C01D0">
              <w:rPr>
                <w:b/>
                <w:bCs/>
                <w:sz w:val="21"/>
                <w:szCs w:val="21"/>
              </w:rPr>
              <w:t>wire q;</w:t>
            </w:r>
          </w:p>
          <w:p w14:paraId="76BDD931" w14:textId="77777777" w:rsidR="007C01D0" w:rsidRPr="007C01D0" w:rsidRDefault="007C01D0" w:rsidP="007C01D0">
            <w:pPr>
              <w:rPr>
                <w:b/>
                <w:bCs/>
                <w:sz w:val="21"/>
                <w:szCs w:val="21"/>
              </w:rPr>
            </w:pPr>
          </w:p>
          <w:p w14:paraId="6C4230E6" w14:textId="77777777" w:rsidR="007C01D0" w:rsidRPr="007C01D0" w:rsidRDefault="007C01D0" w:rsidP="007C01D0">
            <w:pPr>
              <w:rPr>
                <w:b/>
                <w:bCs/>
                <w:sz w:val="21"/>
                <w:szCs w:val="21"/>
              </w:rPr>
            </w:pPr>
            <w:r w:rsidRPr="007C01D0">
              <w:rPr>
                <w:b/>
                <w:bCs/>
                <w:sz w:val="21"/>
                <w:szCs w:val="21"/>
              </w:rPr>
              <w:t>d_ff uut (</w:t>
            </w:r>
          </w:p>
          <w:p w14:paraId="425ACA63" w14:textId="77777777" w:rsidR="007C01D0" w:rsidRPr="007C01D0" w:rsidRDefault="007C01D0" w:rsidP="007C01D0">
            <w:pPr>
              <w:rPr>
                <w:b/>
                <w:bCs/>
                <w:sz w:val="21"/>
                <w:szCs w:val="21"/>
              </w:rPr>
            </w:pPr>
            <w:r w:rsidRPr="007C01D0">
              <w:rPr>
                <w:b/>
                <w:bCs/>
                <w:sz w:val="21"/>
                <w:szCs w:val="21"/>
              </w:rPr>
              <w:t xml:space="preserve">    </w:t>
            </w:r>
            <w:proofErr w:type="gramStart"/>
            <w:r w:rsidRPr="007C01D0">
              <w:rPr>
                <w:b/>
                <w:bCs/>
                <w:sz w:val="21"/>
                <w:szCs w:val="21"/>
              </w:rPr>
              <w:t>.clk</w:t>
            </w:r>
            <w:proofErr w:type="gramEnd"/>
            <w:r w:rsidRPr="007C01D0">
              <w:rPr>
                <w:b/>
                <w:bCs/>
                <w:sz w:val="21"/>
                <w:szCs w:val="21"/>
              </w:rPr>
              <w:t>(clk),</w:t>
            </w:r>
          </w:p>
          <w:p w14:paraId="301301EC" w14:textId="77777777" w:rsidR="007C01D0" w:rsidRPr="007C01D0" w:rsidRDefault="007C01D0" w:rsidP="007C01D0">
            <w:pPr>
              <w:rPr>
                <w:b/>
                <w:bCs/>
                <w:sz w:val="21"/>
                <w:szCs w:val="21"/>
              </w:rPr>
            </w:pPr>
            <w:r w:rsidRPr="007C01D0">
              <w:rPr>
                <w:b/>
                <w:bCs/>
                <w:sz w:val="21"/>
                <w:szCs w:val="21"/>
              </w:rPr>
              <w:t xml:space="preserve">    </w:t>
            </w:r>
            <w:proofErr w:type="gramStart"/>
            <w:r w:rsidRPr="007C01D0">
              <w:rPr>
                <w:b/>
                <w:bCs/>
                <w:sz w:val="21"/>
                <w:szCs w:val="21"/>
              </w:rPr>
              <w:t>.rst</w:t>
            </w:r>
            <w:proofErr w:type="gramEnd"/>
            <w:r w:rsidRPr="007C01D0">
              <w:rPr>
                <w:b/>
                <w:bCs/>
                <w:sz w:val="21"/>
                <w:szCs w:val="21"/>
              </w:rPr>
              <w:t>_n(rst_n),</w:t>
            </w:r>
          </w:p>
          <w:p w14:paraId="643D78EC" w14:textId="77777777" w:rsidR="007C01D0" w:rsidRPr="007C01D0" w:rsidRDefault="007C01D0" w:rsidP="007C01D0">
            <w:pPr>
              <w:rPr>
                <w:b/>
                <w:bCs/>
                <w:sz w:val="21"/>
                <w:szCs w:val="21"/>
              </w:rPr>
            </w:pPr>
            <w:r w:rsidRPr="007C01D0">
              <w:rPr>
                <w:b/>
                <w:bCs/>
                <w:sz w:val="21"/>
                <w:szCs w:val="21"/>
              </w:rPr>
              <w:t xml:space="preserve">    </w:t>
            </w:r>
            <w:proofErr w:type="gramStart"/>
            <w:r w:rsidRPr="007C01D0">
              <w:rPr>
                <w:b/>
                <w:bCs/>
                <w:sz w:val="21"/>
                <w:szCs w:val="21"/>
              </w:rPr>
              <w:t>.d</w:t>
            </w:r>
            <w:proofErr w:type="gramEnd"/>
            <w:r w:rsidRPr="007C01D0">
              <w:rPr>
                <w:b/>
                <w:bCs/>
                <w:sz w:val="21"/>
                <w:szCs w:val="21"/>
              </w:rPr>
              <w:t>(d),</w:t>
            </w:r>
          </w:p>
          <w:p w14:paraId="2554ECCC" w14:textId="77777777" w:rsidR="007C01D0" w:rsidRPr="007C01D0" w:rsidRDefault="007C01D0" w:rsidP="007C01D0">
            <w:pPr>
              <w:rPr>
                <w:b/>
                <w:bCs/>
                <w:sz w:val="21"/>
                <w:szCs w:val="21"/>
              </w:rPr>
            </w:pPr>
            <w:r w:rsidRPr="007C01D0">
              <w:rPr>
                <w:b/>
                <w:bCs/>
                <w:sz w:val="21"/>
                <w:szCs w:val="21"/>
              </w:rPr>
              <w:t xml:space="preserve">    </w:t>
            </w:r>
            <w:proofErr w:type="gramStart"/>
            <w:r w:rsidRPr="007C01D0">
              <w:rPr>
                <w:b/>
                <w:bCs/>
                <w:sz w:val="21"/>
                <w:szCs w:val="21"/>
              </w:rPr>
              <w:t>.q</w:t>
            </w:r>
            <w:proofErr w:type="gramEnd"/>
            <w:r w:rsidRPr="007C01D0">
              <w:rPr>
                <w:b/>
                <w:bCs/>
                <w:sz w:val="21"/>
                <w:szCs w:val="21"/>
              </w:rPr>
              <w:t>(q)</w:t>
            </w:r>
          </w:p>
          <w:p w14:paraId="460D19A3" w14:textId="77777777" w:rsidR="007C01D0" w:rsidRPr="007C01D0" w:rsidRDefault="007C01D0" w:rsidP="007C01D0">
            <w:pPr>
              <w:rPr>
                <w:b/>
                <w:bCs/>
                <w:sz w:val="21"/>
                <w:szCs w:val="21"/>
              </w:rPr>
            </w:pPr>
            <w:r w:rsidRPr="007C01D0">
              <w:rPr>
                <w:b/>
                <w:bCs/>
                <w:sz w:val="21"/>
                <w:szCs w:val="21"/>
              </w:rPr>
              <w:t>);</w:t>
            </w:r>
          </w:p>
          <w:p w14:paraId="7F9D5FA6" w14:textId="77777777" w:rsidR="007C01D0" w:rsidRPr="007C01D0" w:rsidRDefault="007C01D0" w:rsidP="007C01D0">
            <w:pPr>
              <w:rPr>
                <w:b/>
                <w:bCs/>
                <w:sz w:val="21"/>
                <w:szCs w:val="21"/>
              </w:rPr>
            </w:pPr>
          </w:p>
          <w:p w14:paraId="536B508D" w14:textId="77777777" w:rsidR="007C01D0" w:rsidRPr="007C01D0" w:rsidRDefault="007C01D0" w:rsidP="007C01D0">
            <w:pPr>
              <w:rPr>
                <w:b/>
                <w:bCs/>
                <w:sz w:val="21"/>
                <w:szCs w:val="21"/>
              </w:rPr>
            </w:pPr>
            <w:r w:rsidRPr="007C01D0">
              <w:rPr>
                <w:b/>
                <w:bCs/>
                <w:sz w:val="21"/>
                <w:szCs w:val="21"/>
              </w:rPr>
              <w:t xml:space="preserve">// </w:t>
            </w:r>
            <w:r w:rsidRPr="007C01D0">
              <w:rPr>
                <w:b/>
                <w:bCs/>
                <w:sz w:val="21"/>
                <w:szCs w:val="21"/>
              </w:rPr>
              <w:t>生成</w:t>
            </w:r>
            <w:r w:rsidRPr="007C01D0">
              <w:rPr>
                <w:b/>
                <w:bCs/>
                <w:sz w:val="21"/>
                <w:szCs w:val="21"/>
              </w:rPr>
              <w:t>100MHz</w:t>
            </w:r>
            <w:r w:rsidRPr="007C01D0">
              <w:rPr>
                <w:b/>
                <w:bCs/>
                <w:sz w:val="21"/>
                <w:szCs w:val="21"/>
              </w:rPr>
              <w:t>时钟（周期</w:t>
            </w:r>
            <w:r w:rsidRPr="007C01D0">
              <w:rPr>
                <w:b/>
                <w:bCs/>
                <w:sz w:val="21"/>
                <w:szCs w:val="21"/>
              </w:rPr>
              <w:t>10ns</w:t>
            </w:r>
            <w:r w:rsidRPr="007C01D0">
              <w:rPr>
                <w:b/>
                <w:bCs/>
                <w:sz w:val="21"/>
                <w:szCs w:val="21"/>
              </w:rPr>
              <w:t>）</w:t>
            </w:r>
          </w:p>
          <w:p w14:paraId="56FE04C4" w14:textId="77777777" w:rsidR="007C01D0" w:rsidRPr="007C01D0" w:rsidRDefault="007C01D0" w:rsidP="007C01D0">
            <w:pPr>
              <w:rPr>
                <w:b/>
                <w:bCs/>
                <w:sz w:val="21"/>
                <w:szCs w:val="21"/>
              </w:rPr>
            </w:pPr>
            <w:r w:rsidRPr="007C01D0">
              <w:rPr>
                <w:b/>
                <w:bCs/>
                <w:sz w:val="21"/>
                <w:szCs w:val="21"/>
              </w:rPr>
              <w:t>always #5 clk = ~clk;</w:t>
            </w:r>
          </w:p>
          <w:p w14:paraId="6A09C158" w14:textId="77777777" w:rsidR="007C01D0" w:rsidRPr="007C01D0" w:rsidRDefault="007C01D0" w:rsidP="007C01D0">
            <w:pPr>
              <w:rPr>
                <w:b/>
                <w:bCs/>
                <w:sz w:val="21"/>
                <w:szCs w:val="21"/>
              </w:rPr>
            </w:pPr>
          </w:p>
          <w:p w14:paraId="134B4DA0" w14:textId="77777777" w:rsidR="007C01D0" w:rsidRPr="007C01D0" w:rsidRDefault="007C01D0" w:rsidP="007C01D0">
            <w:pPr>
              <w:rPr>
                <w:b/>
                <w:bCs/>
                <w:sz w:val="21"/>
                <w:szCs w:val="21"/>
              </w:rPr>
            </w:pPr>
            <w:r w:rsidRPr="007C01D0">
              <w:rPr>
                <w:b/>
                <w:bCs/>
                <w:sz w:val="21"/>
                <w:szCs w:val="21"/>
              </w:rPr>
              <w:t xml:space="preserve">initial </w:t>
            </w:r>
            <w:proofErr w:type="gramStart"/>
            <w:r w:rsidRPr="007C01D0">
              <w:rPr>
                <w:b/>
                <w:bCs/>
                <w:sz w:val="21"/>
                <w:szCs w:val="21"/>
              </w:rPr>
              <w:t>begin</w:t>
            </w:r>
            <w:proofErr w:type="gramEnd"/>
          </w:p>
          <w:p w14:paraId="4AEDA1E1" w14:textId="77777777" w:rsidR="007C01D0" w:rsidRPr="007C01D0" w:rsidRDefault="007C01D0" w:rsidP="007C01D0">
            <w:pPr>
              <w:rPr>
                <w:b/>
                <w:bCs/>
                <w:sz w:val="21"/>
                <w:szCs w:val="21"/>
              </w:rPr>
            </w:pPr>
            <w:r w:rsidRPr="007C01D0">
              <w:rPr>
                <w:b/>
                <w:bCs/>
                <w:sz w:val="21"/>
                <w:szCs w:val="21"/>
              </w:rPr>
              <w:t xml:space="preserve">    // </w:t>
            </w:r>
            <w:r w:rsidRPr="007C01D0">
              <w:rPr>
                <w:b/>
                <w:bCs/>
                <w:sz w:val="21"/>
                <w:szCs w:val="21"/>
              </w:rPr>
              <w:t>初始化信号</w:t>
            </w:r>
          </w:p>
          <w:p w14:paraId="19681BC4" w14:textId="77777777" w:rsidR="007C01D0" w:rsidRPr="007C01D0" w:rsidRDefault="007C01D0" w:rsidP="007C01D0">
            <w:pPr>
              <w:rPr>
                <w:b/>
                <w:bCs/>
                <w:sz w:val="21"/>
                <w:szCs w:val="21"/>
              </w:rPr>
            </w:pPr>
            <w:r w:rsidRPr="007C01D0">
              <w:rPr>
                <w:b/>
                <w:bCs/>
                <w:sz w:val="21"/>
                <w:szCs w:val="21"/>
              </w:rPr>
              <w:t xml:space="preserve">    rst_n = 0; d = 0; clk = 0;</w:t>
            </w:r>
          </w:p>
          <w:p w14:paraId="49FDFEAD" w14:textId="77777777" w:rsidR="007C01D0" w:rsidRPr="007C01D0" w:rsidRDefault="007C01D0" w:rsidP="007C01D0">
            <w:pPr>
              <w:rPr>
                <w:b/>
                <w:bCs/>
                <w:sz w:val="21"/>
                <w:szCs w:val="21"/>
              </w:rPr>
            </w:pPr>
            <w:r w:rsidRPr="007C01D0">
              <w:rPr>
                <w:b/>
                <w:bCs/>
                <w:sz w:val="21"/>
                <w:szCs w:val="21"/>
              </w:rPr>
              <w:t xml:space="preserve">    #20; rst_n = 1;           // </w:t>
            </w:r>
            <w:r w:rsidRPr="007C01D0">
              <w:rPr>
                <w:b/>
                <w:bCs/>
                <w:sz w:val="21"/>
                <w:szCs w:val="21"/>
              </w:rPr>
              <w:t>释放复位</w:t>
            </w:r>
          </w:p>
          <w:p w14:paraId="30200FD6" w14:textId="77777777" w:rsidR="007C01D0" w:rsidRPr="007C01D0" w:rsidRDefault="007C01D0" w:rsidP="007C01D0">
            <w:pPr>
              <w:rPr>
                <w:b/>
                <w:bCs/>
                <w:sz w:val="21"/>
                <w:szCs w:val="21"/>
              </w:rPr>
            </w:pPr>
            <w:r w:rsidRPr="007C01D0">
              <w:rPr>
                <w:b/>
                <w:bCs/>
                <w:sz w:val="21"/>
                <w:szCs w:val="21"/>
              </w:rPr>
              <w:t xml:space="preserve">    </w:t>
            </w:r>
          </w:p>
          <w:p w14:paraId="590C482D" w14:textId="77777777" w:rsidR="007C01D0" w:rsidRPr="007C01D0" w:rsidRDefault="007C01D0" w:rsidP="007C01D0">
            <w:pPr>
              <w:rPr>
                <w:b/>
                <w:bCs/>
                <w:sz w:val="21"/>
                <w:szCs w:val="21"/>
              </w:rPr>
            </w:pPr>
            <w:r w:rsidRPr="007C01D0">
              <w:rPr>
                <w:b/>
                <w:bCs/>
                <w:sz w:val="21"/>
                <w:szCs w:val="21"/>
              </w:rPr>
              <w:t xml:space="preserve">    // </w:t>
            </w:r>
            <w:r w:rsidRPr="007C01D0">
              <w:rPr>
                <w:b/>
                <w:bCs/>
                <w:sz w:val="21"/>
                <w:szCs w:val="21"/>
              </w:rPr>
              <w:t>测试数据变化</w:t>
            </w:r>
          </w:p>
          <w:p w14:paraId="4739D278" w14:textId="77777777" w:rsidR="007C01D0" w:rsidRPr="007C01D0" w:rsidRDefault="007C01D0" w:rsidP="007C01D0">
            <w:pPr>
              <w:rPr>
                <w:b/>
                <w:bCs/>
                <w:sz w:val="21"/>
                <w:szCs w:val="21"/>
              </w:rPr>
            </w:pPr>
            <w:r w:rsidRPr="007C01D0">
              <w:rPr>
                <w:b/>
                <w:bCs/>
                <w:sz w:val="21"/>
                <w:szCs w:val="21"/>
              </w:rPr>
              <w:t xml:space="preserve">    #10; d = 1;              // </w:t>
            </w:r>
            <w:r w:rsidRPr="007C01D0">
              <w:rPr>
                <w:b/>
                <w:bCs/>
                <w:sz w:val="21"/>
                <w:szCs w:val="21"/>
              </w:rPr>
              <w:t>时钟上升沿锁存</w:t>
            </w:r>
            <w:r w:rsidRPr="007C01D0">
              <w:rPr>
                <w:b/>
                <w:bCs/>
                <w:sz w:val="21"/>
                <w:szCs w:val="21"/>
              </w:rPr>
              <w:t>d=1</w:t>
            </w:r>
          </w:p>
          <w:p w14:paraId="104C238F" w14:textId="77777777" w:rsidR="007C01D0" w:rsidRPr="007C01D0" w:rsidRDefault="007C01D0" w:rsidP="007C01D0">
            <w:pPr>
              <w:rPr>
                <w:b/>
                <w:bCs/>
                <w:sz w:val="21"/>
                <w:szCs w:val="21"/>
              </w:rPr>
            </w:pPr>
            <w:r w:rsidRPr="007C01D0">
              <w:rPr>
                <w:b/>
                <w:bCs/>
                <w:sz w:val="21"/>
                <w:szCs w:val="21"/>
              </w:rPr>
              <w:t xml:space="preserve">    #20; d = 0;              // </w:t>
            </w:r>
            <w:r w:rsidRPr="007C01D0">
              <w:rPr>
                <w:b/>
                <w:bCs/>
                <w:sz w:val="21"/>
                <w:szCs w:val="21"/>
              </w:rPr>
              <w:t>时钟上升沿锁存</w:t>
            </w:r>
            <w:r w:rsidRPr="007C01D0">
              <w:rPr>
                <w:b/>
                <w:bCs/>
                <w:sz w:val="21"/>
                <w:szCs w:val="21"/>
              </w:rPr>
              <w:t>d=0</w:t>
            </w:r>
          </w:p>
          <w:p w14:paraId="53FCCFE2" w14:textId="77777777" w:rsidR="007C01D0" w:rsidRPr="007C01D0" w:rsidRDefault="007C01D0" w:rsidP="007C01D0">
            <w:pPr>
              <w:rPr>
                <w:b/>
                <w:bCs/>
                <w:sz w:val="21"/>
                <w:szCs w:val="21"/>
              </w:rPr>
            </w:pPr>
            <w:r w:rsidRPr="007C01D0">
              <w:rPr>
                <w:b/>
                <w:bCs/>
                <w:sz w:val="21"/>
                <w:szCs w:val="21"/>
              </w:rPr>
              <w:t xml:space="preserve">    #10; rst_n = 0;          // </w:t>
            </w:r>
            <w:r w:rsidRPr="007C01D0">
              <w:rPr>
                <w:b/>
                <w:bCs/>
                <w:sz w:val="21"/>
                <w:szCs w:val="21"/>
              </w:rPr>
              <w:t>异步清零</w:t>
            </w:r>
          </w:p>
          <w:p w14:paraId="24BFEE04" w14:textId="77777777" w:rsidR="007C01D0" w:rsidRPr="007C01D0" w:rsidRDefault="007C01D0" w:rsidP="007C01D0">
            <w:pPr>
              <w:rPr>
                <w:b/>
                <w:bCs/>
                <w:sz w:val="21"/>
                <w:szCs w:val="21"/>
              </w:rPr>
            </w:pPr>
            <w:r w:rsidRPr="007C01D0">
              <w:rPr>
                <w:b/>
                <w:bCs/>
                <w:sz w:val="21"/>
                <w:szCs w:val="21"/>
              </w:rPr>
              <w:t xml:space="preserve">    #20; rst_n = 1; d = 1;   // </w:t>
            </w:r>
            <w:r w:rsidRPr="007C01D0">
              <w:rPr>
                <w:b/>
                <w:bCs/>
                <w:sz w:val="21"/>
                <w:szCs w:val="21"/>
              </w:rPr>
              <w:t>复位后锁存</w:t>
            </w:r>
            <w:r w:rsidRPr="007C01D0">
              <w:rPr>
                <w:b/>
                <w:bCs/>
                <w:sz w:val="21"/>
                <w:szCs w:val="21"/>
              </w:rPr>
              <w:t>d=1</w:t>
            </w:r>
          </w:p>
          <w:p w14:paraId="721ACBEB" w14:textId="561C8D36" w:rsidR="007C01D0" w:rsidRPr="007C01D0" w:rsidRDefault="007C01D0" w:rsidP="007C01D0">
            <w:pPr>
              <w:rPr>
                <w:b/>
                <w:bCs/>
                <w:sz w:val="21"/>
                <w:szCs w:val="21"/>
              </w:rPr>
            </w:pPr>
            <w:r w:rsidRPr="007C01D0">
              <w:rPr>
                <w:b/>
                <w:bCs/>
                <w:sz w:val="21"/>
                <w:szCs w:val="21"/>
              </w:rPr>
              <w:t xml:space="preserve">    </w:t>
            </w:r>
          </w:p>
          <w:p w14:paraId="090DE69E" w14:textId="74BEDDA0" w:rsidR="007C01D0" w:rsidRPr="007C01D0" w:rsidRDefault="007C01D0" w:rsidP="007C01D0">
            <w:pPr>
              <w:rPr>
                <w:b/>
                <w:bCs/>
                <w:sz w:val="21"/>
                <w:szCs w:val="21"/>
              </w:rPr>
            </w:pPr>
            <w:r w:rsidRPr="007C01D0">
              <w:rPr>
                <w:b/>
                <w:bCs/>
                <w:sz w:val="21"/>
                <w:szCs w:val="21"/>
              </w:rPr>
              <w:t xml:space="preserve">    #100; $finish;</w:t>
            </w:r>
          </w:p>
          <w:p w14:paraId="7554F2C4" w14:textId="6E231C79" w:rsidR="007C01D0" w:rsidRPr="007C01D0" w:rsidRDefault="007C01D0" w:rsidP="007C01D0">
            <w:pPr>
              <w:rPr>
                <w:b/>
                <w:bCs/>
                <w:sz w:val="21"/>
                <w:szCs w:val="21"/>
              </w:rPr>
            </w:pPr>
            <w:r w:rsidRPr="007C01D0">
              <w:rPr>
                <w:b/>
                <w:bCs/>
                <w:sz w:val="21"/>
                <w:szCs w:val="21"/>
              </w:rPr>
              <w:t>end</w:t>
            </w:r>
          </w:p>
          <w:p w14:paraId="56F25252" w14:textId="238FDBB3" w:rsidR="007C01D0" w:rsidRPr="007C01D0" w:rsidRDefault="007C01D0" w:rsidP="007C01D0">
            <w:pPr>
              <w:rPr>
                <w:b/>
                <w:bCs/>
                <w:sz w:val="21"/>
                <w:szCs w:val="21"/>
              </w:rPr>
            </w:pPr>
          </w:p>
          <w:p w14:paraId="5E4D52FC" w14:textId="042583DD" w:rsidR="007C01D0" w:rsidRPr="00672E8F" w:rsidRDefault="007C01D0" w:rsidP="007C01D0">
            <w:pPr>
              <w:rPr>
                <w:b/>
                <w:bCs/>
                <w:sz w:val="21"/>
                <w:szCs w:val="21"/>
              </w:rPr>
            </w:pPr>
            <w:r w:rsidRPr="00672E8F">
              <w:rPr>
                <w:b/>
                <w:bCs/>
                <w:sz w:val="21"/>
                <w:szCs w:val="21"/>
              </w:rPr>
              <w:lastRenderedPageBreak/>
              <w:t xml:space="preserve">endmodule  </w:t>
            </w:r>
          </w:p>
        </w:tc>
      </w:tr>
    </w:tbl>
    <w:p w14:paraId="4D5CB9F9" w14:textId="5A507626" w:rsidR="0097020A" w:rsidRDefault="0097020A" w:rsidP="00672E8F">
      <w:pPr>
        <w:rPr>
          <w:b/>
          <w:bCs/>
        </w:rPr>
      </w:pPr>
    </w:p>
    <w:p w14:paraId="2FAB8CDC" w14:textId="3095E113" w:rsidR="007C01D0" w:rsidRPr="007C01D0" w:rsidRDefault="00672E8F" w:rsidP="00672E8F">
      <w:pPr>
        <w:pStyle w:val="3"/>
      </w:pPr>
      <w:bookmarkStart w:id="12" w:name="_Toc196256063"/>
      <w:r>
        <w:rPr>
          <w:rFonts w:hint="eastAsia"/>
        </w:rPr>
        <w:t>3.</w:t>
      </w:r>
      <w:r w:rsidR="007C01D0" w:rsidRPr="007C01D0">
        <w:t>仿真结果</w:t>
      </w:r>
      <w:bookmarkEnd w:id="12"/>
    </w:p>
    <w:p w14:paraId="63479F00" w14:textId="24A5EC67" w:rsidR="007C01D0" w:rsidRPr="00B23AB1" w:rsidRDefault="007C01D0" w:rsidP="007C01D0">
      <w:pPr>
        <w:numPr>
          <w:ilvl w:val="0"/>
          <w:numId w:val="29"/>
        </w:numPr>
        <w:ind w:firstLineChars="174" w:firstLine="418"/>
      </w:pPr>
      <w:r w:rsidRPr="00B23AB1">
        <w:t>异步清零：</w:t>
      </w:r>
      <w:r w:rsidRPr="00B23AB1">
        <w:t>rst_n=0</w:t>
      </w:r>
      <w:r w:rsidRPr="00B23AB1">
        <w:t>时，</w:t>
      </w:r>
      <w:r w:rsidRPr="00B23AB1">
        <w:t>q</w:t>
      </w:r>
      <w:r w:rsidRPr="00B23AB1">
        <w:t>立即清零，不受时钟影响。</w:t>
      </w:r>
    </w:p>
    <w:p w14:paraId="7BCF026E" w14:textId="39FCC1D3" w:rsidR="0097020A" w:rsidRPr="00B23AB1" w:rsidRDefault="0097020A" w:rsidP="007C01D0">
      <w:pPr>
        <w:numPr>
          <w:ilvl w:val="0"/>
          <w:numId w:val="29"/>
        </w:numPr>
        <w:ind w:firstLineChars="174" w:firstLine="418"/>
      </w:pPr>
      <w:r w:rsidRPr="00B23AB1">
        <w:rPr>
          <w:noProof/>
        </w:rPr>
        <w:drawing>
          <wp:anchor distT="0" distB="0" distL="114300" distR="114300" simplePos="0" relativeHeight="251658240" behindDoc="0" locked="0" layoutInCell="1" allowOverlap="1" wp14:anchorId="348BC4E0" wp14:editId="3310CB14">
            <wp:simplePos x="0" y="0"/>
            <wp:positionH relativeFrom="column">
              <wp:posOffset>32385</wp:posOffset>
            </wp:positionH>
            <wp:positionV relativeFrom="paragraph">
              <wp:posOffset>362585</wp:posOffset>
            </wp:positionV>
            <wp:extent cx="6469380" cy="1380490"/>
            <wp:effectExtent l="0" t="0" r="7620" b="0"/>
            <wp:wrapTopAndBottom/>
            <wp:docPr id="156322929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9380" cy="1380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C01D0" w:rsidRPr="00B23AB1">
        <w:t>边沿触发：</w:t>
      </w:r>
      <w:r w:rsidRPr="00B23AB1">
        <w:rPr>
          <w:rFonts w:hint="eastAsia"/>
        </w:rPr>
        <w:t>当</w:t>
      </w:r>
      <w:r w:rsidRPr="00B23AB1">
        <w:rPr>
          <w:rFonts w:hint="eastAsia"/>
        </w:rPr>
        <w:t>rst_n=1</w:t>
      </w:r>
      <w:r w:rsidRPr="00B23AB1">
        <w:rPr>
          <w:rFonts w:hint="eastAsia"/>
        </w:rPr>
        <w:t>且</w:t>
      </w:r>
      <w:r w:rsidR="007C01D0" w:rsidRPr="00B23AB1">
        <w:t>时钟上升沿到来时，</w:t>
      </w:r>
      <w:r w:rsidR="007C01D0" w:rsidRPr="00B23AB1">
        <w:t>q</w:t>
      </w:r>
      <w:r w:rsidR="007C01D0" w:rsidRPr="00B23AB1">
        <w:t>更新为当前</w:t>
      </w:r>
      <w:r w:rsidR="007C01D0" w:rsidRPr="00B23AB1">
        <w:t>d</w:t>
      </w:r>
      <w:r w:rsidR="007C01D0" w:rsidRPr="00B23AB1">
        <w:t>的值，如图</w:t>
      </w:r>
      <w:r w:rsidR="007C01D0" w:rsidRPr="00B23AB1">
        <w:t xml:space="preserve"> </w:t>
      </w:r>
      <w:r w:rsidRPr="00B23AB1">
        <w:rPr>
          <w:rFonts w:hint="eastAsia"/>
        </w:rPr>
        <w:t>1</w:t>
      </w:r>
      <w:r w:rsidR="007C01D0" w:rsidRPr="00B23AB1">
        <w:t xml:space="preserve"> </w:t>
      </w:r>
      <w:r w:rsidR="007C01D0" w:rsidRPr="00B23AB1">
        <w:t>所示。</w:t>
      </w:r>
    </w:p>
    <w:p w14:paraId="4DAB9CFD" w14:textId="51BC67FF" w:rsidR="007C01D0" w:rsidRDefault="0097020A" w:rsidP="0097020A">
      <w:pPr>
        <w:numPr>
          <w:ilvl w:val="0"/>
          <w:numId w:val="29"/>
        </w:numPr>
        <w:ind w:firstLineChars="174" w:firstLine="419"/>
        <w:jc w:val="center"/>
        <w:rPr>
          <w:b/>
          <w:bCs/>
        </w:rPr>
      </w:pPr>
      <w:r>
        <w:rPr>
          <w:rFonts w:hint="eastAsia"/>
          <w:b/>
          <w:bCs/>
        </w:rPr>
        <w:t>图</w:t>
      </w:r>
      <w:r>
        <w:rPr>
          <w:rFonts w:hint="eastAsia"/>
          <w:b/>
          <w:bCs/>
        </w:rPr>
        <w:t xml:space="preserve">1  </w:t>
      </w:r>
      <w:r w:rsidRPr="007C01D0">
        <w:rPr>
          <w:b/>
          <w:bCs/>
        </w:rPr>
        <w:t xml:space="preserve">D </w:t>
      </w:r>
      <w:r w:rsidRPr="007C01D0">
        <w:rPr>
          <w:b/>
          <w:bCs/>
        </w:rPr>
        <w:t>触发器</w:t>
      </w:r>
      <w:r>
        <w:rPr>
          <w:rFonts w:hint="eastAsia"/>
          <w:b/>
          <w:bCs/>
        </w:rPr>
        <w:t>仿真图</w:t>
      </w:r>
    </w:p>
    <w:p w14:paraId="56B7B954" w14:textId="288913D6" w:rsidR="0097020A" w:rsidRDefault="0097020A" w:rsidP="00DC4B42">
      <w:pPr>
        <w:pStyle w:val="2"/>
        <w:rPr>
          <w:b/>
          <w:bCs/>
        </w:rPr>
      </w:pPr>
      <w:bookmarkStart w:id="13" w:name="_Toc196256064"/>
      <w:r w:rsidRPr="0097020A">
        <w:rPr>
          <w:b/>
          <w:bCs/>
        </w:rPr>
        <w:t>（二）</w:t>
      </w:r>
      <w:r w:rsidRPr="0097020A">
        <w:rPr>
          <w:rStyle w:val="20"/>
        </w:rPr>
        <w:t>模</w:t>
      </w:r>
      <w:r w:rsidRPr="0097020A">
        <w:rPr>
          <w:rStyle w:val="20"/>
        </w:rPr>
        <w:t xml:space="preserve"> 60 </w:t>
      </w:r>
      <w:r w:rsidRPr="0097020A">
        <w:rPr>
          <w:rStyle w:val="20"/>
        </w:rPr>
        <w:t>计数器实现过程</w:t>
      </w:r>
      <w:bookmarkEnd w:id="13"/>
    </w:p>
    <w:p w14:paraId="007B7226" w14:textId="690A473B" w:rsidR="00AF50C7" w:rsidRPr="002B0184" w:rsidRDefault="00672E8F" w:rsidP="00672E8F">
      <w:pPr>
        <w:pStyle w:val="3"/>
      </w:pPr>
      <w:bookmarkStart w:id="14" w:name="_Toc196256065"/>
      <w:r>
        <w:rPr>
          <w:rFonts w:hint="eastAsia"/>
        </w:rPr>
        <w:t>1.</w:t>
      </w:r>
      <w:r w:rsidR="00AF50C7" w:rsidRPr="00AF50C7">
        <w:t>创建工程</w:t>
      </w:r>
      <w:bookmarkEnd w:id="14"/>
    </w:p>
    <w:p w14:paraId="1AD6C039" w14:textId="61A258A3" w:rsidR="00AF50C7" w:rsidRPr="00B23AB1" w:rsidRDefault="00672E8F" w:rsidP="00AF50C7">
      <w:pPr>
        <w:ind w:firstLineChars="174" w:firstLine="418"/>
      </w:pPr>
      <w:r w:rsidRPr="00B23AB1">
        <w:rPr>
          <w:rFonts w:hint="eastAsia"/>
          <w:noProof/>
        </w:rPr>
        <w:drawing>
          <wp:anchor distT="0" distB="0" distL="114300" distR="114300" simplePos="0" relativeHeight="251659264" behindDoc="0" locked="0" layoutInCell="1" allowOverlap="1" wp14:anchorId="17725E58" wp14:editId="57E34C21">
            <wp:simplePos x="0" y="0"/>
            <wp:positionH relativeFrom="column">
              <wp:posOffset>1120140</wp:posOffset>
            </wp:positionH>
            <wp:positionV relativeFrom="paragraph">
              <wp:posOffset>830580</wp:posOffset>
            </wp:positionV>
            <wp:extent cx="3927475" cy="2732405"/>
            <wp:effectExtent l="0" t="0" r="0" b="0"/>
            <wp:wrapTopAndBottom/>
            <wp:docPr id="110561928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619282" name="图片 110561928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7475" cy="27324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F50C7" w:rsidRPr="00B23AB1">
        <w:t>打开</w:t>
      </w:r>
      <w:r w:rsidR="00AF50C7" w:rsidRPr="00B23AB1">
        <w:t xml:space="preserve"> Vivado 2018</w:t>
      </w:r>
      <w:r w:rsidR="00AF50C7" w:rsidRPr="00B23AB1">
        <w:t>，点击</w:t>
      </w:r>
      <w:r w:rsidR="00AF50C7" w:rsidRPr="00B23AB1">
        <w:t xml:space="preserve"> “Create New Project”</w:t>
      </w:r>
      <w:r w:rsidR="00AF50C7" w:rsidRPr="00B23AB1">
        <w:t>。在弹出的对话框中，输入工程名称</w:t>
      </w:r>
      <w:r w:rsidR="00AF50C7" w:rsidRPr="00B23AB1">
        <w:t xml:space="preserve"> “mod60_counter”</w:t>
      </w:r>
      <w:r w:rsidR="00AF50C7" w:rsidRPr="00B23AB1">
        <w:t>和保存路径。选择</w:t>
      </w:r>
      <w:r w:rsidR="00AF50C7" w:rsidRPr="00B23AB1">
        <w:t xml:space="preserve"> “RTL Project”</w:t>
      </w:r>
      <w:r w:rsidR="00AF50C7" w:rsidRPr="00B23AB1">
        <w:t>，不添加源文件，点击</w:t>
      </w:r>
      <w:r w:rsidR="00AF50C7" w:rsidRPr="00B23AB1">
        <w:t xml:space="preserve"> “Next”</w:t>
      </w:r>
      <w:r w:rsidR="00AF50C7" w:rsidRPr="00B23AB1">
        <w:t>。</w:t>
      </w:r>
      <w:r w:rsidR="002B0FB4" w:rsidRPr="00B23AB1">
        <w:rPr>
          <w:rFonts w:hint="eastAsia"/>
        </w:rPr>
        <w:t>如图</w:t>
      </w:r>
      <w:r w:rsidR="002B0FB4" w:rsidRPr="00B23AB1">
        <w:rPr>
          <w:rFonts w:hint="eastAsia"/>
        </w:rPr>
        <w:t>2</w:t>
      </w:r>
      <w:r w:rsidR="002B0FB4" w:rsidRPr="00B23AB1">
        <w:rPr>
          <w:rFonts w:hint="eastAsia"/>
        </w:rPr>
        <w:t>所示</w:t>
      </w:r>
    </w:p>
    <w:p w14:paraId="2F8F2365" w14:textId="38DF17D7" w:rsidR="002B0FB4" w:rsidRDefault="00CD7C77" w:rsidP="00CD7C77">
      <w:pPr>
        <w:ind w:firstLineChars="174" w:firstLine="419"/>
        <w:jc w:val="center"/>
        <w:rPr>
          <w:b/>
          <w:bCs/>
        </w:rPr>
      </w:pPr>
      <w:r>
        <w:rPr>
          <w:rFonts w:hint="eastAsia"/>
          <w:b/>
          <w:bCs/>
        </w:rPr>
        <w:t>图</w:t>
      </w:r>
      <w:r>
        <w:rPr>
          <w:rFonts w:hint="eastAsia"/>
          <w:b/>
          <w:bCs/>
        </w:rPr>
        <w:t xml:space="preserve">2 </w:t>
      </w:r>
      <w:r w:rsidRPr="00CD7C77">
        <w:rPr>
          <w:b/>
          <w:bCs/>
        </w:rPr>
        <w:t> </w:t>
      </w:r>
      <w:r w:rsidRPr="00CD7C77">
        <w:rPr>
          <w:b/>
          <w:bCs/>
        </w:rPr>
        <w:t>创建工程设置页面</w:t>
      </w:r>
    </w:p>
    <w:p w14:paraId="525728A7" w14:textId="38305C40" w:rsidR="002B0FB4" w:rsidRPr="002B0FB4" w:rsidRDefault="00672E8F" w:rsidP="00672E8F">
      <w:pPr>
        <w:pStyle w:val="3"/>
      </w:pPr>
      <w:bookmarkStart w:id="15" w:name="_Toc196256066"/>
      <w:r>
        <w:rPr>
          <w:rFonts w:hint="eastAsia"/>
        </w:rPr>
        <w:lastRenderedPageBreak/>
        <w:t>2.</w:t>
      </w:r>
      <w:r w:rsidR="002B0FB4" w:rsidRPr="002B0FB4">
        <w:t>添加和编辑源文件</w:t>
      </w:r>
      <w:bookmarkEnd w:id="15"/>
    </w:p>
    <w:p w14:paraId="74BF7ADD" w14:textId="72C0A144" w:rsidR="002B0FB4" w:rsidRPr="00B23AB1" w:rsidRDefault="002B0FB4" w:rsidP="002B0FB4">
      <w:pPr>
        <w:ind w:firstLineChars="174" w:firstLine="418"/>
      </w:pPr>
      <w:r w:rsidRPr="00B23AB1">
        <w:t>在</w:t>
      </w:r>
      <w:r w:rsidRPr="00B23AB1">
        <w:t xml:space="preserve"> Vivado </w:t>
      </w:r>
      <w:r w:rsidRPr="00B23AB1">
        <w:t>左侧</w:t>
      </w:r>
      <w:r w:rsidRPr="00B23AB1">
        <w:t xml:space="preserve"> “Project Manager” </w:t>
      </w:r>
      <w:r w:rsidRPr="00B23AB1">
        <w:t>面板中，右键点击</w:t>
      </w:r>
      <w:r w:rsidRPr="00B23AB1">
        <w:t xml:space="preserve"> “Sources”</w:t>
      </w:r>
      <w:r w:rsidRPr="00B23AB1">
        <w:t>，选择</w:t>
      </w:r>
      <w:r w:rsidRPr="00B23AB1">
        <w:t xml:space="preserve"> “Add or Create Design Sources”</w:t>
      </w:r>
      <w:r w:rsidRPr="00B23AB1">
        <w:t>。点击</w:t>
      </w:r>
      <w:r w:rsidRPr="00B23AB1">
        <w:t xml:space="preserve"> “Create File”</w:t>
      </w:r>
      <w:r w:rsidRPr="00B23AB1">
        <w:t>，输入文件名</w:t>
      </w:r>
      <w:r w:rsidRPr="00B23AB1">
        <w:t xml:space="preserve"> “mod60_counter.v”</w:t>
      </w:r>
      <w:r w:rsidRPr="00B23AB1">
        <w:t>，点击</w:t>
      </w:r>
      <w:r w:rsidRPr="00B23AB1">
        <w:t xml:space="preserve"> “OK”</w:t>
      </w:r>
      <w:r w:rsidRPr="00B23AB1">
        <w:t>。在打开的代码编辑器中，编写模</w:t>
      </w:r>
      <w:r w:rsidRPr="00B23AB1">
        <w:t xml:space="preserve"> 60 </w:t>
      </w:r>
      <w:r w:rsidRPr="00B23AB1">
        <w:t>计数器的</w:t>
      </w:r>
      <w:r w:rsidRPr="00B23AB1">
        <w:t xml:space="preserve"> Verilog </w:t>
      </w:r>
      <w:r w:rsidRPr="00B23AB1">
        <w:t>代码：</w:t>
      </w: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A5A5A5" w:themeFill="accent3"/>
        <w:tblLook w:val="04A0" w:firstRow="1" w:lastRow="0" w:firstColumn="1" w:lastColumn="0" w:noHBand="0" w:noVBand="1"/>
      </w:tblPr>
      <w:tblGrid>
        <w:gridCol w:w="9737"/>
      </w:tblGrid>
      <w:tr w:rsidR="002B0FB4" w:rsidRPr="00672E8F" w14:paraId="3245B706" w14:textId="77777777" w:rsidTr="00672E8F">
        <w:tc>
          <w:tcPr>
            <w:tcW w:w="9737" w:type="dxa"/>
            <w:shd w:val="clear" w:color="auto" w:fill="A5A5A5" w:themeFill="accent3"/>
          </w:tcPr>
          <w:p w14:paraId="142490B6" w14:textId="77777777" w:rsidR="002B0FB4" w:rsidRPr="002B0FB4" w:rsidRDefault="002B0FB4" w:rsidP="002B0FB4">
            <w:pPr>
              <w:rPr>
                <w:b/>
                <w:bCs/>
                <w:sz w:val="21"/>
                <w:szCs w:val="21"/>
              </w:rPr>
            </w:pPr>
            <w:r w:rsidRPr="002B0FB4">
              <w:rPr>
                <w:b/>
                <w:bCs/>
                <w:sz w:val="21"/>
                <w:szCs w:val="21"/>
              </w:rPr>
              <w:t>module mod60_counter (clk, rst_n, cout, ones, tens);</w:t>
            </w:r>
          </w:p>
          <w:p w14:paraId="59D05F52" w14:textId="77777777" w:rsidR="002B0FB4" w:rsidRPr="002B0FB4" w:rsidRDefault="002B0FB4" w:rsidP="002B0FB4">
            <w:pPr>
              <w:rPr>
                <w:b/>
                <w:bCs/>
                <w:sz w:val="21"/>
                <w:szCs w:val="21"/>
              </w:rPr>
            </w:pPr>
            <w:r w:rsidRPr="002B0FB4">
              <w:rPr>
                <w:b/>
                <w:bCs/>
                <w:sz w:val="21"/>
                <w:szCs w:val="21"/>
              </w:rPr>
              <w:t xml:space="preserve">    input clk, rst_n;</w:t>
            </w:r>
          </w:p>
          <w:p w14:paraId="29E5B863" w14:textId="77777777" w:rsidR="002B0FB4" w:rsidRPr="002B0FB4" w:rsidRDefault="002B0FB4" w:rsidP="002B0FB4">
            <w:pPr>
              <w:rPr>
                <w:b/>
                <w:bCs/>
                <w:sz w:val="21"/>
                <w:szCs w:val="21"/>
              </w:rPr>
            </w:pPr>
            <w:r w:rsidRPr="002B0FB4">
              <w:rPr>
                <w:b/>
                <w:bCs/>
                <w:sz w:val="21"/>
                <w:szCs w:val="21"/>
              </w:rPr>
              <w:t xml:space="preserve">    output cout;</w:t>
            </w:r>
          </w:p>
          <w:p w14:paraId="6CDF8182" w14:textId="77777777" w:rsidR="002B0FB4" w:rsidRPr="002B0FB4" w:rsidRDefault="002B0FB4" w:rsidP="002B0FB4">
            <w:pPr>
              <w:rPr>
                <w:b/>
                <w:bCs/>
                <w:sz w:val="21"/>
                <w:szCs w:val="21"/>
              </w:rPr>
            </w:pPr>
            <w:r w:rsidRPr="002B0FB4">
              <w:rPr>
                <w:b/>
                <w:bCs/>
                <w:sz w:val="21"/>
                <w:szCs w:val="21"/>
              </w:rPr>
              <w:t xml:space="preserve">    output reg [3:0] ones;</w:t>
            </w:r>
          </w:p>
          <w:p w14:paraId="5578465F" w14:textId="77777777" w:rsidR="002B0FB4" w:rsidRPr="002B0FB4" w:rsidRDefault="002B0FB4" w:rsidP="002B0FB4">
            <w:pPr>
              <w:rPr>
                <w:b/>
                <w:bCs/>
                <w:sz w:val="21"/>
                <w:szCs w:val="21"/>
              </w:rPr>
            </w:pPr>
            <w:r w:rsidRPr="002B0FB4">
              <w:rPr>
                <w:b/>
                <w:bCs/>
                <w:sz w:val="21"/>
                <w:szCs w:val="21"/>
              </w:rPr>
              <w:t xml:space="preserve">    output reg [2:0] tens;</w:t>
            </w:r>
          </w:p>
          <w:p w14:paraId="023084F4" w14:textId="77777777" w:rsidR="002B0FB4" w:rsidRPr="002B0FB4" w:rsidRDefault="002B0FB4" w:rsidP="002B0FB4">
            <w:pPr>
              <w:rPr>
                <w:b/>
                <w:bCs/>
                <w:sz w:val="21"/>
                <w:szCs w:val="21"/>
              </w:rPr>
            </w:pPr>
            <w:r w:rsidRPr="002B0FB4">
              <w:rPr>
                <w:b/>
                <w:bCs/>
                <w:sz w:val="21"/>
                <w:szCs w:val="21"/>
              </w:rPr>
              <w:t xml:space="preserve">    reg carry_ones_to_tens;</w:t>
            </w:r>
          </w:p>
          <w:p w14:paraId="1A694156" w14:textId="77777777" w:rsidR="002B0FB4" w:rsidRPr="002B0FB4" w:rsidRDefault="002B0FB4" w:rsidP="002B0FB4">
            <w:pPr>
              <w:rPr>
                <w:b/>
                <w:bCs/>
                <w:sz w:val="21"/>
                <w:szCs w:val="21"/>
              </w:rPr>
            </w:pPr>
          </w:p>
          <w:p w14:paraId="52FC38AA" w14:textId="77777777" w:rsidR="002B0FB4" w:rsidRPr="002B0FB4" w:rsidRDefault="002B0FB4" w:rsidP="002B0FB4">
            <w:pPr>
              <w:rPr>
                <w:b/>
                <w:bCs/>
                <w:sz w:val="21"/>
                <w:szCs w:val="21"/>
              </w:rPr>
            </w:pPr>
            <w:r w:rsidRPr="002B0FB4">
              <w:rPr>
                <w:b/>
                <w:bCs/>
                <w:sz w:val="21"/>
                <w:szCs w:val="21"/>
              </w:rPr>
              <w:t xml:space="preserve">    always </w:t>
            </w:r>
            <w:proofErr w:type="gramStart"/>
            <w:r w:rsidRPr="002B0FB4">
              <w:rPr>
                <w:b/>
                <w:bCs/>
                <w:sz w:val="21"/>
                <w:szCs w:val="21"/>
              </w:rPr>
              <w:t>@(</w:t>
            </w:r>
            <w:proofErr w:type="gramEnd"/>
            <w:r w:rsidRPr="002B0FB4">
              <w:rPr>
                <w:b/>
                <w:bCs/>
                <w:sz w:val="21"/>
                <w:szCs w:val="21"/>
              </w:rPr>
              <w:t>posedge clk or negedge rst_n) begin</w:t>
            </w:r>
          </w:p>
          <w:p w14:paraId="3116B9FC" w14:textId="77777777" w:rsidR="002B0FB4" w:rsidRPr="002B0FB4" w:rsidRDefault="002B0FB4" w:rsidP="002B0FB4">
            <w:pPr>
              <w:rPr>
                <w:b/>
                <w:bCs/>
                <w:sz w:val="21"/>
                <w:szCs w:val="21"/>
              </w:rPr>
            </w:pPr>
            <w:r w:rsidRPr="002B0FB4">
              <w:rPr>
                <w:b/>
                <w:bCs/>
                <w:sz w:val="21"/>
                <w:szCs w:val="21"/>
              </w:rPr>
              <w:t xml:space="preserve">        if </w:t>
            </w:r>
            <w:proofErr w:type="gramStart"/>
            <w:r w:rsidRPr="002B0FB4">
              <w:rPr>
                <w:b/>
                <w:bCs/>
                <w:sz w:val="21"/>
                <w:szCs w:val="21"/>
              </w:rPr>
              <w:t>(!rst</w:t>
            </w:r>
            <w:proofErr w:type="gramEnd"/>
            <w:r w:rsidRPr="002B0FB4">
              <w:rPr>
                <w:b/>
                <w:bCs/>
                <w:sz w:val="21"/>
                <w:szCs w:val="21"/>
              </w:rPr>
              <w:t>_n) begin</w:t>
            </w:r>
          </w:p>
          <w:p w14:paraId="4FE9C56C" w14:textId="77777777" w:rsidR="002B0FB4" w:rsidRPr="002B0FB4" w:rsidRDefault="002B0FB4" w:rsidP="002B0FB4">
            <w:pPr>
              <w:rPr>
                <w:b/>
                <w:bCs/>
                <w:sz w:val="21"/>
                <w:szCs w:val="21"/>
              </w:rPr>
            </w:pPr>
            <w:r w:rsidRPr="002B0FB4">
              <w:rPr>
                <w:b/>
                <w:bCs/>
                <w:sz w:val="21"/>
                <w:szCs w:val="21"/>
              </w:rPr>
              <w:t xml:space="preserve">            ones &lt;= 4'b0000;</w:t>
            </w:r>
          </w:p>
          <w:p w14:paraId="5647A802" w14:textId="77777777" w:rsidR="002B0FB4" w:rsidRPr="002B0FB4" w:rsidRDefault="002B0FB4" w:rsidP="002B0FB4">
            <w:pPr>
              <w:rPr>
                <w:b/>
                <w:bCs/>
                <w:sz w:val="21"/>
                <w:szCs w:val="21"/>
              </w:rPr>
            </w:pPr>
            <w:r w:rsidRPr="002B0FB4">
              <w:rPr>
                <w:b/>
                <w:bCs/>
                <w:sz w:val="21"/>
                <w:szCs w:val="21"/>
              </w:rPr>
              <w:t xml:space="preserve">            tens &lt;= 3'b000;</w:t>
            </w:r>
          </w:p>
          <w:p w14:paraId="16054486" w14:textId="77777777" w:rsidR="002B0FB4" w:rsidRPr="002B0FB4" w:rsidRDefault="002B0FB4" w:rsidP="002B0FB4">
            <w:pPr>
              <w:rPr>
                <w:b/>
                <w:bCs/>
                <w:sz w:val="21"/>
                <w:szCs w:val="21"/>
              </w:rPr>
            </w:pPr>
            <w:r w:rsidRPr="002B0FB4">
              <w:rPr>
                <w:b/>
                <w:bCs/>
                <w:sz w:val="21"/>
                <w:szCs w:val="21"/>
              </w:rPr>
              <w:t xml:space="preserve">            carry_ones_to_tens &lt;= 1'b0;</w:t>
            </w:r>
          </w:p>
          <w:p w14:paraId="63227C74" w14:textId="77777777" w:rsidR="002B0FB4" w:rsidRPr="002B0FB4" w:rsidRDefault="002B0FB4" w:rsidP="002B0FB4">
            <w:pPr>
              <w:rPr>
                <w:b/>
                <w:bCs/>
                <w:sz w:val="21"/>
                <w:szCs w:val="21"/>
              </w:rPr>
            </w:pPr>
            <w:r w:rsidRPr="002B0FB4">
              <w:rPr>
                <w:b/>
                <w:bCs/>
                <w:sz w:val="21"/>
                <w:szCs w:val="21"/>
              </w:rPr>
              <w:t xml:space="preserve">        end else begin</w:t>
            </w:r>
          </w:p>
          <w:p w14:paraId="3D0D5BB0" w14:textId="77777777" w:rsidR="002B0FB4" w:rsidRPr="002B0FB4" w:rsidRDefault="002B0FB4" w:rsidP="002B0FB4">
            <w:pPr>
              <w:rPr>
                <w:b/>
                <w:bCs/>
                <w:sz w:val="21"/>
                <w:szCs w:val="21"/>
              </w:rPr>
            </w:pPr>
            <w:r w:rsidRPr="002B0FB4">
              <w:rPr>
                <w:b/>
                <w:bCs/>
                <w:sz w:val="21"/>
                <w:szCs w:val="21"/>
              </w:rPr>
              <w:t xml:space="preserve">            if (ones == 4'b1001) begin</w:t>
            </w:r>
          </w:p>
          <w:p w14:paraId="448337D8" w14:textId="77777777" w:rsidR="002B0FB4" w:rsidRPr="002B0FB4" w:rsidRDefault="002B0FB4" w:rsidP="002B0FB4">
            <w:pPr>
              <w:rPr>
                <w:b/>
                <w:bCs/>
                <w:sz w:val="21"/>
                <w:szCs w:val="21"/>
              </w:rPr>
            </w:pPr>
            <w:r w:rsidRPr="002B0FB4">
              <w:rPr>
                <w:b/>
                <w:bCs/>
                <w:sz w:val="21"/>
                <w:szCs w:val="21"/>
              </w:rPr>
              <w:t xml:space="preserve">                ones &lt;= 4'b0000;</w:t>
            </w:r>
          </w:p>
          <w:p w14:paraId="79022930" w14:textId="77777777" w:rsidR="002B0FB4" w:rsidRPr="002B0FB4" w:rsidRDefault="002B0FB4" w:rsidP="002B0FB4">
            <w:pPr>
              <w:rPr>
                <w:b/>
                <w:bCs/>
                <w:sz w:val="21"/>
                <w:szCs w:val="21"/>
              </w:rPr>
            </w:pPr>
            <w:r w:rsidRPr="002B0FB4">
              <w:rPr>
                <w:b/>
                <w:bCs/>
                <w:sz w:val="21"/>
                <w:szCs w:val="21"/>
              </w:rPr>
              <w:t xml:space="preserve">                carry_ones_to_tens &lt;= 1'b1;</w:t>
            </w:r>
          </w:p>
          <w:p w14:paraId="62F320D4" w14:textId="77777777" w:rsidR="002B0FB4" w:rsidRPr="002B0FB4" w:rsidRDefault="002B0FB4" w:rsidP="002B0FB4">
            <w:pPr>
              <w:rPr>
                <w:b/>
                <w:bCs/>
                <w:sz w:val="21"/>
                <w:szCs w:val="21"/>
              </w:rPr>
            </w:pPr>
            <w:r w:rsidRPr="002B0FB4">
              <w:rPr>
                <w:b/>
                <w:bCs/>
                <w:sz w:val="21"/>
                <w:szCs w:val="21"/>
              </w:rPr>
              <w:t xml:space="preserve">            end else begin</w:t>
            </w:r>
          </w:p>
          <w:p w14:paraId="243F51BD" w14:textId="77777777" w:rsidR="002B0FB4" w:rsidRPr="002B0FB4" w:rsidRDefault="002B0FB4" w:rsidP="002B0FB4">
            <w:pPr>
              <w:rPr>
                <w:b/>
                <w:bCs/>
                <w:sz w:val="21"/>
                <w:szCs w:val="21"/>
              </w:rPr>
            </w:pPr>
            <w:r w:rsidRPr="002B0FB4">
              <w:rPr>
                <w:b/>
                <w:bCs/>
                <w:sz w:val="21"/>
                <w:szCs w:val="21"/>
              </w:rPr>
              <w:t xml:space="preserve">                ones &lt;= ones + 1;</w:t>
            </w:r>
          </w:p>
          <w:p w14:paraId="2C2F88A4" w14:textId="77777777" w:rsidR="002B0FB4" w:rsidRPr="002B0FB4" w:rsidRDefault="002B0FB4" w:rsidP="002B0FB4">
            <w:pPr>
              <w:rPr>
                <w:b/>
                <w:bCs/>
                <w:sz w:val="21"/>
                <w:szCs w:val="21"/>
              </w:rPr>
            </w:pPr>
            <w:r w:rsidRPr="002B0FB4">
              <w:rPr>
                <w:b/>
                <w:bCs/>
                <w:sz w:val="21"/>
                <w:szCs w:val="21"/>
              </w:rPr>
              <w:t xml:space="preserve">                carry_ones_to_tens &lt;= 1'b0;</w:t>
            </w:r>
          </w:p>
          <w:p w14:paraId="3699D245" w14:textId="77777777" w:rsidR="002B0FB4" w:rsidRPr="002B0FB4" w:rsidRDefault="002B0FB4" w:rsidP="002B0FB4">
            <w:pPr>
              <w:rPr>
                <w:b/>
                <w:bCs/>
                <w:sz w:val="21"/>
                <w:szCs w:val="21"/>
              </w:rPr>
            </w:pPr>
            <w:r w:rsidRPr="002B0FB4">
              <w:rPr>
                <w:b/>
                <w:bCs/>
                <w:sz w:val="21"/>
                <w:szCs w:val="21"/>
              </w:rPr>
              <w:t xml:space="preserve">            end</w:t>
            </w:r>
          </w:p>
          <w:p w14:paraId="462480F9" w14:textId="77777777" w:rsidR="002B0FB4" w:rsidRPr="002B0FB4" w:rsidRDefault="002B0FB4" w:rsidP="002B0FB4">
            <w:pPr>
              <w:rPr>
                <w:b/>
                <w:bCs/>
                <w:sz w:val="21"/>
                <w:szCs w:val="21"/>
              </w:rPr>
            </w:pPr>
            <w:r w:rsidRPr="002B0FB4">
              <w:rPr>
                <w:b/>
                <w:bCs/>
                <w:sz w:val="21"/>
                <w:szCs w:val="21"/>
              </w:rPr>
              <w:t xml:space="preserve">            if (carry_ones_to_tens &amp;&amp; tens == 3'b101) begin</w:t>
            </w:r>
          </w:p>
          <w:p w14:paraId="0174BD7B" w14:textId="77777777" w:rsidR="002B0FB4" w:rsidRPr="002B0FB4" w:rsidRDefault="002B0FB4" w:rsidP="002B0FB4">
            <w:pPr>
              <w:rPr>
                <w:b/>
                <w:bCs/>
                <w:sz w:val="21"/>
                <w:szCs w:val="21"/>
              </w:rPr>
            </w:pPr>
            <w:r w:rsidRPr="002B0FB4">
              <w:rPr>
                <w:b/>
                <w:bCs/>
                <w:sz w:val="21"/>
                <w:szCs w:val="21"/>
              </w:rPr>
              <w:t xml:space="preserve">                tens &lt;= 3'b000;</w:t>
            </w:r>
          </w:p>
          <w:p w14:paraId="7695D62C" w14:textId="77777777" w:rsidR="002B0FB4" w:rsidRPr="002B0FB4" w:rsidRDefault="002B0FB4" w:rsidP="002B0FB4">
            <w:pPr>
              <w:rPr>
                <w:b/>
                <w:bCs/>
                <w:sz w:val="21"/>
                <w:szCs w:val="21"/>
              </w:rPr>
            </w:pPr>
            <w:r w:rsidRPr="002B0FB4">
              <w:rPr>
                <w:b/>
                <w:bCs/>
                <w:sz w:val="21"/>
                <w:szCs w:val="21"/>
              </w:rPr>
              <w:t xml:space="preserve">                cout &lt;= 1'b1;</w:t>
            </w:r>
          </w:p>
          <w:p w14:paraId="6D46428E" w14:textId="77777777" w:rsidR="002B0FB4" w:rsidRPr="002B0FB4" w:rsidRDefault="002B0FB4" w:rsidP="002B0FB4">
            <w:pPr>
              <w:rPr>
                <w:b/>
                <w:bCs/>
                <w:sz w:val="21"/>
                <w:szCs w:val="21"/>
              </w:rPr>
            </w:pPr>
            <w:r w:rsidRPr="002B0FB4">
              <w:rPr>
                <w:b/>
                <w:bCs/>
                <w:sz w:val="21"/>
                <w:szCs w:val="21"/>
              </w:rPr>
              <w:lastRenderedPageBreak/>
              <w:t xml:space="preserve">            end else if (carry_ones_to_tens) begin</w:t>
            </w:r>
          </w:p>
          <w:p w14:paraId="3B742E9B" w14:textId="77777777" w:rsidR="002B0FB4" w:rsidRPr="002B0FB4" w:rsidRDefault="002B0FB4" w:rsidP="002B0FB4">
            <w:pPr>
              <w:rPr>
                <w:b/>
                <w:bCs/>
                <w:sz w:val="21"/>
                <w:szCs w:val="21"/>
              </w:rPr>
            </w:pPr>
            <w:r w:rsidRPr="002B0FB4">
              <w:rPr>
                <w:b/>
                <w:bCs/>
                <w:sz w:val="21"/>
                <w:szCs w:val="21"/>
              </w:rPr>
              <w:t xml:space="preserve">                tens &lt;= tens + 1;</w:t>
            </w:r>
          </w:p>
          <w:p w14:paraId="732CD53C" w14:textId="77777777" w:rsidR="002B0FB4" w:rsidRPr="002B0FB4" w:rsidRDefault="002B0FB4" w:rsidP="002B0FB4">
            <w:pPr>
              <w:rPr>
                <w:b/>
                <w:bCs/>
                <w:sz w:val="21"/>
                <w:szCs w:val="21"/>
              </w:rPr>
            </w:pPr>
            <w:r w:rsidRPr="002B0FB4">
              <w:rPr>
                <w:b/>
                <w:bCs/>
                <w:sz w:val="21"/>
                <w:szCs w:val="21"/>
              </w:rPr>
              <w:t xml:space="preserve">                cout &lt;= 1'b0;</w:t>
            </w:r>
          </w:p>
          <w:p w14:paraId="19FD5257" w14:textId="77777777" w:rsidR="002B0FB4" w:rsidRPr="002B0FB4" w:rsidRDefault="002B0FB4" w:rsidP="002B0FB4">
            <w:pPr>
              <w:rPr>
                <w:b/>
                <w:bCs/>
                <w:sz w:val="21"/>
                <w:szCs w:val="21"/>
              </w:rPr>
            </w:pPr>
            <w:r w:rsidRPr="002B0FB4">
              <w:rPr>
                <w:b/>
                <w:bCs/>
                <w:sz w:val="21"/>
                <w:szCs w:val="21"/>
              </w:rPr>
              <w:t xml:space="preserve">            end else begin</w:t>
            </w:r>
          </w:p>
          <w:p w14:paraId="264C8AAE" w14:textId="77777777" w:rsidR="002B0FB4" w:rsidRPr="002B0FB4" w:rsidRDefault="002B0FB4" w:rsidP="002B0FB4">
            <w:pPr>
              <w:rPr>
                <w:b/>
                <w:bCs/>
                <w:sz w:val="21"/>
                <w:szCs w:val="21"/>
              </w:rPr>
            </w:pPr>
            <w:r w:rsidRPr="002B0FB4">
              <w:rPr>
                <w:b/>
                <w:bCs/>
                <w:sz w:val="21"/>
                <w:szCs w:val="21"/>
              </w:rPr>
              <w:t xml:space="preserve">                cout &lt;= 1'b0;</w:t>
            </w:r>
          </w:p>
          <w:p w14:paraId="6170FC17" w14:textId="77777777" w:rsidR="002B0FB4" w:rsidRPr="002B0FB4" w:rsidRDefault="002B0FB4" w:rsidP="002B0FB4">
            <w:pPr>
              <w:rPr>
                <w:b/>
                <w:bCs/>
                <w:sz w:val="21"/>
                <w:szCs w:val="21"/>
              </w:rPr>
            </w:pPr>
            <w:r w:rsidRPr="002B0FB4">
              <w:rPr>
                <w:b/>
                <w:bCs/>
                <w:sz w:val="21"/>
                <w:szCs w:val="21"/>
              </w:rPr>
              <w:t xml:space="preserve">            end</w:t>
            </w:r>
          </w:p>
          <w:p w14:paraId="4683F81D" w14:textId="77777777" w:rsidR="002B0FB4" w:rsidRPr="002B0FB4" w:rsidRDefault="002B0FB4" w:rsidP="002B0FB4">
            <w:pPr>
              <w:rPr>
                <w:b/>
                <w:bCs/>
                <w:sz w:val="21"/>
                <w:szCs w:val="21"/>
              </w:rPr>
            </w:pPr>
            <w:r w:rsidRPr="002B0FB4">
              <w:rPr>
                <w:b/>
                <w:bCs/>
                <w:sz w:val="21"/>
                <w:szCs w:val="21"/>
              </w:rPr>
              <w:t xml:space="preserve">        end</w:t>
            </w:r>
          </w:p>
          <w:p w14:paraId="4FD250BE" w14:textId="77777777" w:rsidR="002B0FB4" w:rsidRPr="002B0FB4" w:rsidRDefault="002B0FB4" w:rsidP="002B0FB4">
            <w:pPr>
              <w:rPr>
                <w:b/>
                <w:bCs/>
                <w:sz w:val="21"/>
                <w:szCs w:val="21"/>
              </w:rPr>
            </w:pPr>
            <w:r w:rsidRPr="002B0FB4">
              <w:rPr>
                <w:b/>
                <w:bCs/>
                <w:sz w:val="21"/>
                <w:szCs w:val="21"/>
              </w:rPr>
              <w:t xml:space="preserve">    end</w:t>
            </w:r>
          </w:p>
          <w:p w14:paraId="413BE825" w14:textId="52706B8E" w:rsidR="002B0FB4" w:rsidRPr="00672E8F" w:rsidRDefault="002B0FB4" w:rsidP="002B0FB4">
            <w:pPr>
              <w:rPr>
                <w:b/>
                <w:bCs/>
                <w:sz w:val="21"/>
                <w:szCs w:val="21"/>
              </w:rPr>
            </w:pPr>
            <w:r w:rsidRPr="00672E8F">
              <w:rPr>
                <w:b/>
                <w:bCs/>
                <w:sz w:val="21"/>
                <w:szCs w:val="21"/>
              </w:rPr>
              <w:t>endmodule</w:t>
            </w:r>
          </w:p>
        </w:tc>
      </w:tr>
    </w:tbl>
    <w:p w14:paraId="2BAA37F9" w14:textId="66BFF4F7" w:rsidR="00BA74D2" w:rsidRDefault="00BA74D2" w:rsidP="002B0FB4">
      <w:pPr>
        <w:ind w:firstLineChars="174" w:firstLine="419"/>
        <w:rPr>
          <w:b/>
          <w:bCs/>
        </w:rPr>
      </w:pPr>
      <w:r>
        <w:rPr>
          <w:b/>
          <w:bCs/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6D259F04" wp14:editId="2FCFF47E">
            <wp:simplePos x="0" y="0"/>
            <wp:positionH relativeFrom="column">
              <wp:posOffset>0</wp:posOffset>
            </wp:positionH>
            <wp:positionV relativeFrom="paragraph">
              <wp:posOffset>482600</wp:posOffset>
            </wp:positionV>
            <wp:extent cx="6189345" cy="3062605"/>
            <wp:effectExtent l="0" t="0" r="1905" b="4445"/>
            <wp:wrapTopAndBottom/>
            <wp:docPr id="196951916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519160" name="图片 196951916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9345" cy="3062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1C0371" w14:textId="2D9FB3F0" w:rsidR="00BA74D2" w:rsidRDefault="00BA74D2" w:rsidP="00BA74D2">
      <w:pPr>
        <w:ind w:firstLineChars="174" w:firstLine="419"/>
        <w:jc w:val="center"/>
        <w:rPr>
          <w:b/>
          <w:bCs/>
        </w:rPr>
      </w:pPr>
      <w:r w:rsidRPr="00BA74D2">
        <w:rPr>
          <w:b/>
          <w:bCs/>
        </w:rPr>
        <w:t>图</w:t>
      </w:r>
      <w:r w:rsidRPr="00BA74D2">
        <w:rPr>
          <w:b/>
          <w:bCs/>
        </w:rPr>
        <w:t xml:space="preserve"> </w:t>
      </w:r>
      <w:r w:rsidR="00672E8F">
        <w:rPr>
          <w:rFonts w:hint="eastAsia"/>
          <w:b/>
          <w:bCs/>
        </w:rPr>
        <w:t>3</w:t>
      </w:r>
      <w:r w:rsidRPr="00BA74D2">
        <w:rPr>
          <w:b/>
          <w:bCs/>
        </w:rPr>
        <w:t xml:space="preserve"> </w:t>
      </w:r>
      <w:r w:rsidRPr="00BA74D2">
        <w:rPr>
          <w:b/>
          <w:bCs/>
        </w:rPr>
        <w:t>模</w:t>
      </w:r>
      <w:r w:rsidRPr="00BA74D2">
        <w:rPr>
          <w:b/>
          <w:bCs/>
        </w:rPr>
        <w:t xml:space="preserve"> 60 </w:t>
      </w:r>
      <w:r w:rsidRPr="00BA74D2">
        <w:rPr>
          <w:b/>
          <w:bCs/>
        </w:rPr>
        <w:t>计数器源文件代码编辑界面</w:t>
      </w:r>
    </w:p>
    <w:p w14:paraId="78E366CA" w14:textId="3B9F9B83" w:rsidR="002B0FB4" w:rsidRPr="002B0FB4" w:rsidRDefault="00672E8F" w:rsidP="00672E8F">
      <w:pPr>
        <w:pStyle w:val="3"/>
      </w:pPr>
      <w:bookmarkStart w:id="16" w:name="_Toc196256067"/>
      <w:r>
        <w:rPr>
          <w:rFonts w:hint="eastAsia"/>
        </w:rPr>
        <w:t>3.</w:t>
      </w:r>
      <w:r w:rsidR="002B0FB4" w:rsidRPr="002B0FB4">
        <w:t>添加和编辑测试文件</w:t>
      </w:r>
      <w:bookmarkEnd w:id="16"/>
    </w:p>
    <w:p w14:paraId="46EB5DC6" w14:textId="004662A2" w:rsidR="002B0FB4" w:rsidRPr="00B23AB1" w:rsidRDefault="002B0FB4" w:rsidP="002B0FB4">
      <w:pPr>
        <w:ind w:firstLineChars="174" w:firstLine="418"/>
      </w:pPr>
      <w:r w:rsidRPr="00B23AB1">
        <w:t>右键点击</w:t>
      </w:r>
      <w:r w:rsidRPr="00B23AB1">
        <w:t xml:space="preserve"> “Sources”</w:t>
      </w:r>
      <w:r w:rsidRPr="00B23AB1">
        <w:t>，选择</w:t>
      </w:r>
      <w:r w:rsidRPr="00B23AB1">
        <w:t xml:space="preserve"> “Add or Create Simulation Sources”</w:t>
      </w:r>
      <w:r w:rsidRPr="00B23AB1">
        <w:t>。点击</w:t>
      </w:r>
      <w:r w:rsidRPr="00B23AB1">
        <w:t xml:space="preserve"> “Create File”</w:t>
      </w:r>
      <w:r w:rsidRPr="00B23AB1">
        <w:t>，输入文件名</w:t>
      </w:r>
      <w:r w:rsidRPr="00B23AB1">
        <w:t xml:space="preserve"> “tb_mod60_counter.v”</w:t>
      </w:r>
      <w:r w:rsidRPr="00B23AB1">
        <w:t>，点击</w:t>
      </w:r>
      <w:r w:rsidRPr="00B23AB1">
        <w:t xml:space="preserve"> “OK”</w:t>
      </w:r>
      <w:r w:rsidRPr="00B23AB1">
        <w:t>。在测试文件中编写测试代码，用于激励模</w:t>
      </w:r>
      <w:r w:rsidRPr="00B23AB1">
        <w:t xml:space="preserve"> 60 </w:t>
      </w:r>
      <w:r w:rsidRPr="00B23AB1">
        <w:t>计数器并观察其输出：</w:t>
      </w:r>
    </w:p>
    <w:p w14:paraId="06521611" w14:textId="77777777" w:rsidR="002B0FB4" w:rsidRDefault="002B0FB4" w:rsidP="002B0FB4">
      <w:pPr>
        <w:ind w:firstLineChars="174" w:firstLine="419"/>
        <w:rPr>
          <w:b/>
          <w:bCs/>
        </w:rPr>
      </w:pP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A5A5A5" w:themeFill="accent3"/>
        <w:tblLook w:val="04A0" w:firstRow="1" w:lastRow="0" w:firstColumn="1" w:lastColumn="0" w:noHBand="0" w:noVBand="1"/>
      </w:tblPr>
      <w:tblGrid>
        <w:gridCol w:w="9737"/>
      </w:tblGrid>
      <w:tr w:rsidR="002B0FB4" w:rsidRPr="00672E8F" w14:paraId="69BB631C" w14:textId="77777777" w:rsidTr="00672E8F">
        <w:tc>
          <w:tcPr>
            <w:tcW w:w="9737" w:type="dxa"/>
            <w:shd w:val="clear" w:color="auto" w:fill="A5A5A5" w:themeFill="accent3"/>
          </w:tcPr>
          <w:p w14:paraId="5330DB81" w14:textId="77777777" w:rsidR="002B0FB4" w:rsidRPr="002B0FB4" w:rsidRDefault="002B0FB4" w:rsidP="002B0FB4">
            <w:pPr>
              <w:rPr>
                <w:b/>
                <w:bCs/>
                <w:sz w:val="21"/>
                <w:szCs w:val="21"/>
              </w:rPr>
            </w:pPr>
            <w:r w:rsidRPr="002B0FB4">
              <w:rPr>
                <w:b/>
                <w:bCs/>
                <w:sz w:val="21"/>
                <w:szCs w:val="21"/>
              </w:rPr>
              <w:lastRenderedPageBreak/>
              <w:t>module tb_mod60_counter;</w:t>
            </w:r>
          </w:p>
          <w:p w14:paraId="1461B7DC" w14:textId="77777777" w:rsidR="002B0FB4" w:rsidRPr="002B0FB4" w:rsidRDefault="002B0FB4" w:rsidP="002B0FB4">
            <w:pPr>
              <w:rPr>
                <w:b/>
                <w:bCs/>
                <w:sz w:val="21"/>
                <w:szCs w:val="21"/>
              </w:rPr>
            </w:pPr>
            <w:r w:rsidRPr="002B0FB4">
              <w:rPr>
                <w:b/>
                <w:bCs/>
                <w:sz w:val="21"/>
                <w:szCs w:val="21"/>
              </w:rPr>
              <w:t xml:space="preserve">    reg clk;</w:t>
            </w:r>
          </w:p>
          <w:p w14:paraId="03D73E27" w14:textId="77777777" w:rsidR="002B0FB4" w:rsidRPr="002B0FB4" w:rsidRDefault="002B0FB4" w:rsidP="002B0FB4">
            <w:pPr>
              <w:rPr>
                <w:b/>
                <w:bCs/>
                <w:sz w:val="21"/>
                <w:szCs w:val="21"/>
              </w:rPr>
            </w:pPr>
            <w:r w:rsidRPr="002B0FB4">
              <w:rPr>
                <w:b/>
                <w:bCs/>
                <w:sz w:val="21"/>
                <w:szCs w:val="21"/>
              </w:rPr>
              <w:t xml:space="preserve">    reg rst_n;</w:t>
            </w:r>
          </w:p>
          <w:p w14:paraId="73781FBA" w14:textId="77777777" w:rsidR="002B0FB4" w:rsidRPr="002B0FB4" w:rsidRDefault="002B0FB4" w:rsidP="002B0FB4">
            <w:pPr>
              <w:rPr>
                <w:b/>
                <w:bCs/>
                <w:sz w:val="21"/>
                <w:szCs w:val="21"/>
              </w:rPr>
            </w:pPr>
            <w:r w:rsidRPr="002B0FB4">
              <w:rPr>
                <w:b/>
                <w:bCs/>
                <w:sz w:val="21"/>
                <w:szCs w:val="21"/>
              </w:rPr>
              <w:t xml:space="preserve">    wire cout;</w:t>
            </w:r>
          </w:p>
          <w:p w14:paraId="6266204C" w14:textId="77777777" w:rsidR="002B0FB4" w:rsidRPr="002B0FB4" w:rsidRDefault="002B0FB4" w:rsidP="002B0FB4">
            <w:pPr>
              <w:rPr>
                <w:b/>
                <w:bCs/>
                <w:sz w:val="21"/>
                <w:szCs w:val="21"/>
              </w:rPr>
            </w:pPr>
            <w:r w:rsidRPr="002B0FB4">
              <w:rPr>
                <w:b/>
                <w:bCs/>
                <w:sz w:val="21"/>
                <w:szCs w:val="21"/>
              </w:rPr>
              <w:t xml:space="preserve">    wire [3:0] ones;</w:t>
            </w:r>
          </w:p>
          <w:p w14:paraId="02F1FC06" w14:textId="77777777" w:rsidR="002B0FB4" w:rsidRPr="002B0FB4" w:rsidRDefault="002B0FB4" w:rsidP="002B0FB4">
            <w:pPr>
              <w:rPr>
                <w:b/>
                <w:bCs/>
                <w:sz w:val="21"/>
                <w:szCs w:val="21"/>
              </w:rPr>
            </w:pPr>
            <w:r w:rsidRPr="002B0FB4">
              <w:rPr>
                <w:b/>
                <w:bCs/>
                <w:sz w:val="21"/>
                <w:szCs w:val="21"/>
              </w:rPr>
              <w:t xml:space="preserve">    wire [2:0] tens;</w:t>
            </w:r>
          </w:p>
          <w:p w14:paraId="185E21B0" w14:textId="77777777" w:rsidR="002B0FB4" w:rsidRPr="002B0FB4" w:rsidRDefault="002B0FB4" w:rsidP="002B0FB4">
            <w:pPr>
              <w:rPr>
                <w:b/>
                <w:bCs/>
                <w:sz w:val="21"/>
                <w:szCs w:val="21"/>
              </w:rPr>
            </w:pPr>
          </w:p>
          <w:p w14:paraId="6E3F168F" w14:textId="77777777" w:rsidR="002B0FB4" w:rsidRPr="002B0FB4" w:rsidRDefault="002B0FB4" w:rsidP="002B0FB4">
            <w:pPr>
              <w:rPr>
                <w:b/>
                <w:bCs/>
                <w:sz w:val="21"/>
                <w:szCs w:val="21"/>
              </w:rPr>
            </w:pPr>
            <w:r w:rsidRPr="002B0FB4">
              <w:rPr>
                <w:b/>
                <w:bCs/>
                <w:sz w:val="21"/>
                <w:szCs w:val="21"/>
              </w:rPr>
              <w:t xml:space="preserve">    mod60_counter uut (</w:t>
            </w:r>
          </w:p>
          <w:p w14:paraId="05515095" w14:textId="77777777" w:rsidR="002B0FB4" w:rsidRPr="002B0FB4" w:rsidRDefault="002B0FB4" w:rsidP="002B0FB4">
            <w:pPr>
              <w:rPr>
                <w:b/>
                <w:bCs/>
                <w:sz w:val="21"/>
                <w:szCs w:val="21"/>
              </w:rPr>
            </w:pPr>
            <w:r w:rsidRPr="002B0FB4">
              <w:rPr>
                <w:b/>
                <w:bCs/>
                <w:sz w:val="21"/>
                <w:szCs w:val="21"/>
              </w:rPr>
              <w:t xml:space="preserve">       </w:t>
            </w:r>
            <w:proofErr w:type="gramStart"/>
            <w:r w:rsidRPr="002B0FB4">
              <w:rPr>
                <w:b/>
                <w:bCs/>
                <w:sz w:val="21"/>
                <w:szCs w:val="21"/>
              </w:rPr>
              <w:t>.clk</w:t>
            </w:r>
            <w:proofErr w:type="gramEnd"/>
            <w:r w:rsidRPr="002B0FB4">
              <w:rPr>
                <w:b/>
                <w:bCs/>
                <w:sz w:val="21"/>
                <w:szCs w:val="21"/>
              </w:rPr>
              <w:t>(clk),</w:t>
            </w:r>
          </w:p>
          <w:p w14:paraId="1B8D1582" w14:textId="77777777" w:rsidR="002B0FB4" w:rsidRPr="002B0FB4" w:rsidRDefault="002B0FB4" w:rsidP="002B0FB4">
            <w:pPr>
              <w:rPr>
                <w:b/>
                <w:bCs/>
                <w:sz w:val="21"/>
                <w:szCs w:val="21"/>
              </w:rPr>
            </w:pPr>
            <w:r w:rsidRPr="002B0FB4">
              <w:rPr>
                <w:b/>
                <w:bCs/>
                <w:sz w:val="21"/>
                <w:szCs w:val="21"/>
              </w:rPr>
              <w:t xml:space="preserve">       </w:t>
            </w:r>
            <w:proofErr w:type="gramStart"/>
            <w:r w:rsidRPr="002B0FB4">
              <w:rPr>
                <w:b/>
                <w:bCs/>
                <w:sz w:val="21"/>
                <w:szCs w:val="21"/>
              </w:rPr>
              <w:t>.rst</w:t>
            </w:r>
            <w:proofErr w:type="gramEnd"/>
            <w:r w:rsidRPr="002B0FB4">
              <w:rPr>
                <w:b/>
                <w:bCs/>
                <w:sz w:val="21"/>
                <w:szCs w:val="21"/>
              </w:rPr>
              <w:t>_n(rst_n),</w:t>
            </w:r>
          </w:p>
          <w:p w14:paraId="0E7EEA9B" w14:textId="77777777" w:rsidR="002B0FB4" w:rsidRPr="002B0FB4" w:rsidRDefault="002B0FB4" w:rsidP="002B0FB4">
            <w:pPr>
              <w:rPr>
                <w:b/>
                <w:bCs/>
                <w:sz w:val="21"/>
                <w:szCs w:val="21"/>
              </w:rPr>
            </w:pPr>
            <w:r w:rsidRPr="002B0FB4">
              <w:rPr>
                <w:b/>
                <w:bCs/>
                <w:sz w:val="21"/>
                <w:szCs w:val="21"/>
              </w:rPr>
              <w:t xml:space="preserve">       </w:t>
            </w:r>
            <w:proofErr w:type="gramStart"/>
            <w:r w:rsidRPr="002B0FB4">
              <w:rPr>
                <w:b/>
                <w:bCs/>
                <w:sz w:val="21"/>
                <w:szCs w:val="21"/>
              </w:rPr>
              <w:t>.cout</w:t>
            </w:r>
            <w:proofErr w:type="gramEnd"/>
            <w:r w:rsidRPr="002B0FB4">
              <w:rPr>
                <w:b/>
                <w:bCs/>
                <w:sz w:val="21"/>
                <w:szCs w:val="21"/>
              </w:rPr>
              <w:t>(cout),</w:t>
            </w:r>
          </w:p>
          <w:p w14:paraId="35FAEFA3" w14:textId="77777777" w:rsidR="002B0FB4" w:rsidRPr="002B0FB4" w:rsidRDefault="002B0FB4" w:rsidP="002B0FB4">
            <w:pPr>
              <w:rPr>
                <w:b/>
                <w:bCs/>
                <w:sz w:val="21"/>
                <w:szCs w:val="21"/>
              </w:rPr>
            </w:pPr>
            <w:r w:rsidRPr="002B0FB4">
              <w:rPr>
                <w:b/>
                <w:bCs/>
                <w:sz w:val="21"/>
                <w:szCs w:val="21"/>
              </w:rPr>
              <w:t xml:space="preserve">       </w:t>
            </w:r>
            <w:proofErr w:type="gramStart"/>
            <w:r w:rsidRPr="002B0FB4">
              <w:rPr>
                <w:b/>
                <w:bCs/>
                <w:sz w:val="21"/>
                <w:szCs w:val="21"/>
              </w:rPr>
              <w:t>.ones</w:t>
            </w:r>
            <w:proofErr w:type="gramEnd"/>
            <w:r w:rsidRPr="002B0FB4">
              <w:rPr>
                <w:b/>
                <w:bCs/>
                <w:sz w:val="21"/>
                <w:szCs w:val="21"/>
              </w:rPr>
              <w:t>(ones),</w:t>
            </w:r>
          </w:p>
          <w:p w14:paraId="76C803F2" w14:textId="77777777" w:rsidR="002B0FB4" w:rsidRPr="002B0FB4" w:rsidRDefault="002B0FB4" w:rsidP="002B0FB4">
            <w:pPr>
              <w:rPr>
                <w:b/>
                <w:bCs/>
                <w:sz w:val="21"/>
                <w:szCs w:val="21"/>
              </w:rPr>
            </w:pPr>
            <w:r w:rsidRPr="002B0FB4">
              <w:rPr>
                <w:b/>
                <w:bCs/>
                <w:sz w:val="21"/>
                <w:szCs w:val="21"/>
              </w:rPr>
              <w:t xml:space="preserve">       </w:t>
            </w:r>
            <w:proofErr w:type="gramStart"/>
            <w:r w:rsidRPr="002B0FB4">
              <w:rPr>
                <w:b/>
                <w:bCs/>
                <w:sz w:val="21"/>
                <w:szCs w:val="21"/>
              </w:rPr>
              <w:t>.tens</w:t>
            </w:r>
            <w:proofErr w:type="gramEnd"/>
            <w:r w:rsidRPr="002B0FB4">
              <w:rPr>
                <w:b/>
                <w:bCs/>
                <w:sz w:val="21"/>
                <w:szCs w:val="21"/>
              </w:rPr>
              <w:t>(tens)</w:t>
            </w:r>
          </w:p>
          <w:p w14:paraId="724C62E8" w14:textId="77777777" w:rsidR="002B0FB4" w:rsidRPr="002B0FB4" w:rsidRDefault="002B0FB4" w:rsidP="002B0FB4">
            <w:pPr>
              <w:rPr>
                <w:b/>
                <w:bCs/>
                <w:sz w:val="21"/>
                <w:szCs w:val="21"/>
              </w:rPr>
            </w:pPr>
            <w:r w:rsidRPr="002B0FB4">
              <w:rPr>
                <w:b/>
                <w:bCs/>
                <w:sz w:val="21"/>
                <w:szCs w:val="21"/>
              </w:rPr>
              <w:t xml:space="preserve">    );</w:t>
            </w:r>
          </w:p>
          <w:p w14:paraId="777B5231" w14:textId="77777777" w:rsidR="002B0FB4" w:rsidRPr="002B0FB4" w:rsidRDefault="002B0FB4" w:rsidP="002B0FB4">
            <w:pPr>
              <w:rPr>
                <w:b/>
                <w:bCs/>
                <w:sz w:val="21"/>
                <w:szCs w:val="21"/>
              </w:rPr>
            </w:pPr>
          </w:p>
          <w:p w14:paraId="510D2201" w14:textId="77777777" w:rsidR="002B0FB4" w:rsidRPr="002B0FB4" w:rsidRDefault="002B0FB4" w:rsidP="002B0FB4">
            <w:pPr>
              <w:rPr>
                <w:b/>
                <w:bCs/>
                <w:sz w:val="21"/>
                <w:szCs w:val="21"/>
              </w:rPr>
            </w:pPr>
            <w:r w:rsidRPr="002B0FB4">
              <w:rPr>
                <w:b/>
                <w:bCs/>
                <w:sz w:val="21"/>
                <w:szCs w:val="21"/>
              </w:rPr>
              <w:t xml:space="preserve">    initial </w:t>
            </w:r>
            <w:proofErr w:type="gramStart"/>
            <w:r w:rsidRPr="002B0FB4">
              <w:rPr>
                <w:b/>
                <w:bCs/>
                <w:sz w:val="21"/>
                <w:szCs w:val="21"/>
              </w:rPr>
              <w:t>begin</w:t>
            </w:r>
            <w:proofErr w:type="gramEnd"/>
          </w:p>
          <w:p w14:paraId="7FDE521B" w14:textId="77777777" w:rsidR="002B0FB4" w:rsidRPr="002B0FB4" w:rsidRDefault="002B0FB4" w:rsidP="002B0FB4">
            <w:pPr>
              <w:rPr>
                <w:b/>
                <w:bCs/>
                <w:sz w:val="21"/>
                <w:szCs w:val="21"/>
              </w:rPr>
            </w:pPr>
            <w:r w:rsidRPr="002B0FB4">
              <w:rPr>
                <w:b/>
                <w:bCs/>
                <w:sz w:val="21"/>
                <w:szCs w:val="21"/>
              </w:rPr>
              <w:t xml:space="preserve">        clk = 0;</w:t>
            </w:r>
          </w:p>
          <w:p w14:paraId="0F00DC88" w14:textId="77777777" w:rsidR="002B0FB4" w:rsidRPr="002B0FB4" w:rsidRDefault="002B0FB4" w:rsidP="002B0FB4">
            <w:pPr>
              <w:rPr>
                <w:b/>
                <w:bCs/>
                <w:sz w:val="21"/>
                <w:szCs w:val="21"/>
              </w:rPr>
            </w:pPr>
            <w:r w:rsidRPr="002B0FB4">
              <w:rPr>
                <w:b/>
                <w:bCs/>
                <w:sz w:val="21"/>
                <w:szCs w:val="21"/>
              </w:rPr>
              <w:t xml:space="preserve">        forever #5 clk = ~clk;</w:t>
            </w:r>
          </w:p>
          <w:p w14:paraId="2F1917A9" w14:textId="77777777" w:rsidR="002B0FB4" w:rsidRPr="002B0FB4" w:rsidRDefault="002B0FB4" w:rsidP="002B0FB4">
            <w:pPr>
              <w:rPr>
                <w:b/>
                <w:bCs/>
                <w:sz w:val="21"/>
                <w:szCs w:val="21"/>
              </w:rPr>
            </w:pPr>
            <w:r w:rsidRPr="002B0FB4">
              <w:rPr>
                <w:b/>
                <w:bCs/>
                <w:sz w:val="21"/>
                <w:szCs w:val="21"/>
              </w:rPr>
              <w:t xml:space="preserve">    end</w:t>
            </w:r>
          </w:p>
          <w:p w14:paraId="70AD8875" w14:textId="77777777" w:rsidR="002B0FB4" w:rsidRPr="002B0FB4" w:rsidRDefault="002B0FB4" w:rsidP="002B0FB4">
            <w:pPr>
              <w:rPr>
                <w:b/>
                <w:bCs/>
                <w:sz w:val="21"/>
                <w:szCs w:val="21"/>
              </w:rPr>
            </w:pPr>
          </w:p>
          <w:p w14:paraId="4C58D715" w14:textId="77777777" w:rsidR="002B0FB4" w:rsidRPr="002B0FB4" w:rsidRDefault="002B0FB4" w:rsidP="002B0FB4">
            <w:pPr>
              <w:rPr>
                <w:b/>
                <w:bCs/>
                <w:sz w:val="21"/>
                <w:szCs w:val="21"/>
              </w:rPr>
            </w:pPr>
            <w:r w:rsidRPr="002B0FB4">
              <w:rPr>
                <w:b/>
                <w:bCs/>
                <w:sz w:val="21"/>
                <w:szCs w:val="21"/>
              </w:rPr>
              <w:t xml:space="preserve">    initial </w:t>
            </w:r>
            <w:proofErr w:type="gramStart"/>
            <w:r w:rsidRPr="002B0FB4">
              <w:rPr>
                <w:b/>
                <w:bCs/>
                <w:sz w:val="21"/>
                <w:szCs w:val="21"/>
              </w:rPr>
              <w:t>begin</w:t>
            </w:r>
            <w:proofErr w:type="gramEnd"/>
          </w:p>
          <w:p w14:paraId="07400DBC" w14:textId="77777777" w:rsidR="002B0FB4" w:rsidRPr="002B0FB4" w:rsidRDefault="002B0FB4" w:rsidP="002B0FB4">
            <w:pPr>
              <w:rPr>
                <w:b/>
                <w:bCs/>
                <w:sz w:val="21"/>
                <w:szCs w:val="21"/>
              </w:rPr>
            </w:pPr>
            <w:r w:rsidRPr="002B0FB4">
              <w:rPr>
                <w:b/>
                <w:bCs/>
                <w:sz w:val="21"/>
                <w:szCs w:val="21"/>
              </w:rPr>
              <w:t xml:space="preserve">        rst_n = 0;</w:t>
            </w:r>
          </w:p>
          <w:p w14:paraId="3F5B9540" w14:textId="77777777" w:rsidR="002B0FB4" w:rsidRPr="002B0FB4" w:rsidRDefault="002B0FB4" w:rsidP="002B0FB4">
            <w:pPr>
              <w:rPr>
                <w:b/>
                <w:bCs/>
                <w:sz w:val="21"/>
                <w:szCs w:val="21"/>
              </w:rPr>
            </w:pPr>
            <w:r w:rsidRPr="002B0FB4">
              <w:rPr>
                <w:b/>
                <w:bCs/>
                <w:sz w:val="21"/>
                <w:szCs w:val="21"/>
              </w:rPr>
              <w:t xml:space="preserve">        #20;</w:t>
            </w:r>
          </w:p>
          <w:p w14:paraId="37799BAE" w14:textId="77777777" w:rsidR="002B0FB4" w:rsidRPr="002B0FB4" w:rsidRDefault="002B0FB4" w:rsidP="002B0FB4">
            <w:pPr>
              <w:rPr>
                <w:b/>
                <w:bCs/>
                <w:sz w:val="21"/>
                <w:szCs w:val="21"/>
              </w:rPr>
            </w:pPr>
            <w:r w:rsidRPr="002B0FB4">
              <w:rPr>
                <w:b/>
                <w:bCs/>
                <w:sz w:val="21"/>
                <w:szCs w:val="21"/>
              </w:rPr>
              <w:t xml:space="preserve">        rst_n = 1;</w:t>
            </w:r>
          </w:p>
          <w:p w14:paraId="4F563D79" w14:textId="4F10E237" w:rsidR="002B0FB4" w:rsidRPr="002B0FB4" w:rsidRDefault="002B0FB4" w:rsidP="002B0FB4">
            <w:pPr>
              <w:rPr>
                <w:b/>
                <w:bCs/>
                <w:sz w:val="21"/>
                <w:szCs w:val="21"/>
              </w:rPr>
            </w:pPr>
            <w:r w:rsidRPr="002B0FB4">
              <w:rPr>
                <w:b/>
                <w:bCs/>
                <w:sz w:val="21"/>
                <w:szCs w:val="21"/>
              </w:rPr>
              <w:t xml:space="preserve">        #</w:t>
            </w:r>
            <w:r w:rsidR="00BA74D2" w:rsidRPr="00672E8F">
              <w:rPr>
                <w:rFonts w:hint="eastAsia"/>
                <w:b/>
                <w:bCs/>
                <w:sz w:val="21"/>
                <w:szCs w:val="21"/>
              </w:rPr>
              <w:t>7</w:t>
            </w:r>
            <w:r w:rsidRPr="002B0FB4">
              <w:rPr>
                <w:b/>
                <w:bCs/>
                <w:sz w:val="21"/>
                <w:szCs w:val="21"/>
              </w:rPr>
              <w:t>00;</w:t>
            </w:r>
          </w:p>
          <w:p w14:paraId="3A812DF0" w14:textId="77777777" w:rsidR="002B0FB4" w:rsidRPr="002B0FB4" w:rsidRDefault="002B0FB4" w:rsidP="002B0FB4">
            <w:pPr>
              <w:rPr>
                <w:b/>
                <w:bCs/>
                <w:sz w:val="21"/>
                <w:szCs w:val="21"/>
              </w:rPr>
            </w:pPr>
            <w:r w:rsidRPr="002B0FB4">
              <w:rPr>
                <w:b/>
                <w:bCs/>
                <w:sz w:val="21"/>
                <w:szCs w:val="21"/>
              </w:rPr>
              <w:t xml:space="preserve">        $stop;</w:t>
            </w:r>
          </w:p>
          <w:p w14:paraId="08CC2802" w14:textId="77777777" w:rsidR="002B0FB4" w:rsidRPr="002B0FB4" w:rsidRDefault="002B0FB4" w:rsidP="002B0FB4">
            <w:pPr>
              <w:rPr>
                <w:b/>
                <w:bCs/>
                <w:sz w:val="21"/>
                <w:szCs w:val="21"/>
              </w:rPr>
            </w:pPr>
            <w:r w:rsidRPr="002B0FB4">
              <w:rPr>
                <w:b/>
                <w:bCs/>
                <w:sz w:val="21"/>
                <w:szCs w:val="21"/>
              </w:rPr>
              <w:t xml:space="preserve">    end</w:t>
            </w:r>
          </w:p>
          <w:p w14:paraId="1E2E1A80" w14:textId="1B2783B6" w:rsidR="002B0FB4" w:rsidRPr="00672E8F" w:rsidRDefault="002B0FB4" w:rsidP="002B0FB4">
            <w:pPr>
              <w:rPr>
                <w:b/>
                <w:bCs/>
                <w:sz w:val="21"/>
                <w:szCs w:val="21"/>
              </w:rPr>
            </w:pPr>
            <w:r w:rsidRPr="00672E8F">
              <w:rPr>
                <w:b/>
                <w:bCs/>
                <w:sz w:val="21"/>
                <w:szCs w:val="21"/>
              </w:rPr>
              <w:t>endmodule</w:t>
            </w:r>
          </w:p>
        </w:tc>
      </w:tr>
    </w:tbl>
    <w:p w14:paraId="5173F9F6" w14:textId="77777777" w:rsidR="00BA74D2" w:rsidRDefault="00BA74D2" w:rsidP="002B0FB4">
      <w:pPr>
        <w:ind w:firstLineChars="174" w:firstLine="419"/>
        <w:rPr>
          <w:b/>
          <w:bCs/>
        </w:rPr>
      </w:pPr>
    </w:p>
    <w:p w14:paraId="38233410" w14:textId="77777777" w:rsidR="00BA74D2" w:rsidRDefault="00BA74D2" w:rsidP="002B0FB4">
      <w:pPr>
        <w:ind w:firstLineChars="174" w:firstLine="419"/>
        <w:rPr>
          <w:b/>
          <w:bCs/>
        </w:rPr>
      </w:pPr>
    </w:p>
    <w:p w14:paraId="0FDDD1AC" w14:textId="35BB43D2" w:rsidR="00BA74D2" w:rsidRDefault="00AE77AA" w:rsidP="002B0FB4">
      <w:pPr>
        <w:ind w:firstLineChars="174" w:firstLine="419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C25B0C5" wp14:editId="02D85927">
            <wp:extent cx="6189345" cy="2923540"/>
            <wp:effectExtent l="0" t="0" r="1905" b="0"/>
            <wp:docPr id="517997126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997126" name="图片 51799712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9345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4C236" w14:textId="5B5378E6" w:rsidR="00BA74D2" w:rsidRDefault="00AE77AA" w:rsidP="00AE77AA">
      <w:pPr>
        <w:ind w:firstLineChars="174" w:firstLine="419"/>
        <w:jc w:val="center"/>
        <w:rPr>
          <w:b/>
          <w:bCs/>
        </w:rPr>
      </w:pPr>
      <w:r w:rsidRPr="00AE77AA">
        <w:rPr>
          <w:b/>
          <w:bCs/>
        </w:rPr>
        <w:t>图</w:t>
      </w:r>
      <w:r w:rsidRPr="00AE77AA">
        <w:rPr>
          <w:b/>
          <w:bCs/>
        </w:rPr>
        <w:t xml:space="preserve"> </w:t>
      </w:r>
      <w:r>
        <w:rPr>
          <w:rFonts w:hint="eastAsia"/>
          <w:b/>
          <w:bCs/>
        </w:rPr>
        <w:t>4</w:t>
      </w:r>
      <w:r w:rsidRPr="00AE77AA">
        <w:rPr>
          <w:b/>
          <w:bCs/>
        </w:rPr>
        <w:t xml:space="preserve"> </w:t>
      </w:r>
      <w:r w:rsidRPr="00AE77AA">
        <w:rPr>
          <w:b/>
          <w:bCs/>
        </w:rPr>
        <w:t>测试文件代码编辑界面</w:t>
      </w:r>
    </w:p>
    <w:p w14:paraId="4A2FF0BF" w14:textId="13086E58" w:rsidR="002B0FB4" w:rsidRPr="002B0FB4" w:rsidRDefault="00672E8F" w:rsidP="00672E8F">
      <w:pPr>
        <w:pStyle w:val="3"/>
      </w:pPr>
      <w:bookmarkStart w:id="17" w:name="_Toc196256068"/>
      <w:r>
        <w:rPr>
          <w:rFonts w:hint="eastAsia"/>
        </w:rPr>
        <w:t>4.</w:t>
      </w:r>
      <w:r w:rsidR="002B0FB4" w:rsidRPr="002B0FB4">
        <w:t>编译</w:t>
      </w:r>
      <w:bookmarkEnd w:id="17"/>
    </w:p>
    <w:p w14:paraId="2C339B24" w14:textId="31A4200E" w:rsidR="002B0FB4" w:rsidRPr="00B23AB1" w:rsidRDefault="00AE77AA" w:rsidP="002B0FB4">
      <w:pPr>
        <w:ind w:firstLineChars="174" w:firstLine="418"/>
      </w:pPr>
      <w:r w:rsidRPr="00B23AB1">
        <w:rPr>
          <w:rFonts w:hint="eastAsia"/>
          <w:noProof/>
        </w:rPr>
        <w:drawing>
          <wp:anchor distT="0" distB="0" distL="114300" distR="114300" simplePos="0" relativeHeight="251661312" behindDoc="0" locked="0" layoutInCell="1" allowOverlap="1" wp14:anchorId="2B08D0EC" wp14:editId="2DE4B5D0">
            <wp:simplePos x="0" y="0"/>
            <wp:positionH relativeFrom="column">
              <wp:posOffset>175260</wp:posOffset>
            </wp:positionH>
            <wp:positionV relativeFrom="paragraph">
              <wp:posOffset>464820</wp:posOffset>
            </wp:positionV>
            <wp:extent cx="6189345" cy="2600960"/>
            <wp:effectExtent l="0" t="0" r="1905" b="8890"/>
            <wp:wrapTopAndBottom/>
            <wp:docPr id="1264162699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162699" name="图片 126416269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9345" cy="2600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B0FB4" w:rsidRPr="00B23AB1">
        <w:t>点击</w:t>
      </w:r>
      <w:r w:rsidR="002B0FB4" w:rsidRPr="00B23AB1">
        <w:t xml:space="preserve"> Vivado </w:t>
      </w:r>
      <w:r w:rsidR="002B0FB4" w:rsidRPr="00B23AB1">
        <w:t>左侧</w:t>
      </w:r>
      <w:r w:rsidR="002B0FB4" w:rsidRPr="00B23AB1">
        <w:t xml:space="preserve"> “Flow Navigator” </w:t>
      </w:r>
      <w:r w:rsidR="002B0FB4" w:rsidRPr="00B23AB1">
        <w:t>中的</w:t>
      </w:r>
      <w:r w:rsidR="002B0FB4" w:rsidRPr="00B23AB1">
        <w:t xml:space="preserve"> “Run Synthesis - XST” </w:t>
      </w:r>
      <w:r w:rsidR="002B0FB4" w:rsidRPr="00B23AB1">
        <w:t>进行编译。</w:t>
      </w:r>
    </w:p>
    <w:p w14:paraId="61D786CC" w14:textId="4E33BB45" w:rsidR="00AE77AA" w:rsidRPr="002B0FB4" w:rsidRDefault="00AE77AA" w:rsidP="00AE77AA">
      <w:pPr>
        <w:ind w:firstLineChars="174" w:firstLine="419"/>
        <w:jc w:val="center"/>
        <w:rPr>
          <w:b/>
          <w:bCs/>
        </w:rPr>
      </w:pPr>
      <w:r w:rsidRPr="002B0FB4">
        <w:rPr>
          <w:b/>
          <w:bCs/>
        </w:rPr>
        <w:t>图</w:t>
      </w:r>
      <w:r w:rsidRPr="002B0FB4">
        <w:rPr>
          <w:b/>
          <w:bCs/>
        </w:rPr>
        <w:t xml:space="preserve"> </w:t>
      </w:r>
      <w:r>
        <w:rPr>
          <w:rFonts w:hint="eastAsia"/>
          <w:b/>
          <w:bCs/>
        </w:rPr>
        <w:t>5</w:t>
      </w:r>
      <w:r w:rsidRPr="002B0FB4">
        <w:rPr>
          <w:b/>
          <w:bCs/>
        </w:rPr>
        <w:t xml:space="preserve"> </w:t>
      </w:r>
      <w:r w:rsidRPr="002B0FB4">
        <w:rPr>
          <w:b/>
          <w:bCs/>
        </w:rPr>
        <w:t>编译成功界面</w:t>
      </w:r>
    </w:p>
    <w:p w14:paraId="52D3800E" w14:textId="078D41C8" w:rsidR="002B0FB4" w:rsidRPr="002B0FB4" w:rsidRDefault="00672E8F" w:rsidP="00672E8F">
      <w:pPr>
        <w:pStyle w:val="3"/>
      </w:pPr>
      <w:bookmarkStart w:id="18" w:name="_Toc196256069"/>
      <w:r>
        <w:rPr>
          <w:rFonts w:hint="eastAsia"/>
        </w:rPr>
        <w:lastRenderedPageBreak/>
        <w:t>5.</w:t>
      </w:r>
      <w:r w:rsidR="002B0FB4" w:rsidRPr="002B0FB4">
        <w:t>仿真</w:t>
      </w:r>
      <w:bookmarkEnd w:id="18"/>
    </w:p>
    <w:p w14:paraId="16E479F9" w14:textId="6E465C50" w:rsidR="002B0FB4" w:rsidRPr="00B23AB1" w:rsidRDefault="002B0FB4" w:rsidP="002B0FB4">
      <w:pPr>
        <w:ind w:firstLineChars="174" w:firstLine="418"/>
      </w:pPr>
      <w:r w:rsidRPr="00B23AB1">
        <w:t>点击</w:t>
      </w:r>
      <w:r w:rsidRPr="00B23AB1">
        <w:t xml:space="preserve"> “Flow Navigator” </w:t>
      </w:r>
      <w:r w:rsidRPr="00B23AB1">
        <w:t>中的</w:t>
      </w:r>
      <w:r w:rsidRPr="00B23AB1">
        <w:t xml:space="preserve"> “Run Simulation - Behavioral Simulation” </w:t>
      </w:r>
      <w:r w:rsidRPr="00B23AB1">
        <w:t>进行仿真。在仿真过程中，观察波形图，分析计数器的输出是否符合设计要求。</w:t>
      </w:r>
    </w:p>
    <w:p w14:paraId="6E6A6D57" w14:textId="35C4095B" w:rsidR="00AE77AA" w:rsidRDefault="00AE77AA" w:rsidP="002B0FB4">
      <w:pPr>
        <w:ind w:firstLineChars="174" w:firstLine="419"/>
        <w:rPr>
          <w:b/>
          <w:bCs/>
        </w:rPr>
      </w:pPr>
      <w:r>
        <w:rPr>
          <w:rFonts w:hint="eastAsia"/>
          <w:b/>
          <w:bCs/>
          <w:noProof/>
        </w:rPr>
        <w:drawing>
          <wp:inline distT="0" distB="0" distL="0" distR="0" wp14:anchorId="3CA7AC2B" wp14:editId="7D9A9EED">
            <wp:extent cx="6189345" cy="3046730"/>
            <wp:effectExtent l="0" t="0" r="1905" b="1270"/>
            <wp:docPr id="761178625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178625" name="图片 761178625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9345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75FD5" w14:textId="6F761795" w:rsidR="00AE77AA" w:rsidRDefault="00AE77AA" w:rsidP="00AE77AA">
      <w:pPr>
        <w:ind w:firstLineChars="174" w:firstLine="419"/>
        <w:jc w:val="center"/>
        <w:rPr>
          <w:b/>
          <w:bCs/>
        </w:rPr>
      </w:pPr>
      <w:r w:rsidRPr="00AE77AA">
        <w:rPr>
          <w:rFonts w:hint="eastAsia"/>
          <w:b/>
          <w:bCs/>
        </w:rPr>
        <w:t>图</w:t>
      </w:r>
      <w:r w:rsidRPr="00AE77AA">
        <w:rPr>
          <w:b/>
          <w:bCs/>
        </w:rPr>
        <w:t xml:space="preserve"> 6 </w:t>
      </w:r>
      <w:r w:rsidRPr="00AE77AA">
        <w:rPr>
          <w:rFonts w:hint="eastAsia"/>
          <w:b/>
          <w:bCs/>
        </w:rPr>
        <w:t>模</w:t>
      </w:r>
      <w:r w:rsidRPr="00AE77AA">
        <w:rPr>
          <w:b/>
          <w:bCs/>
        </w:rPr>
        <w:t xml:space="preserve"> 60 </w:t>
      </w:r>
      <w:r w:rsidRPr="00AE77AA">
        <w:rPr>
          <w:rFonts w:hint="eastAsia"/>
          <w:b/>
          <w:bCs/>
        </w:rPr>
        <w:t>计数器仿真波形图</w:t>
      </w:r>
    </w:p>
    <w:p w14:paraId="5070AF14" w14:textId="0DF96AD6" w:rsidR="00AE77AA" w:rsidRPr="00B23AB1" w:rsidRDefault="00AE77AA" w:rsidP="00AE77AA">
      <w:pPr>
        <w:ind w:firstLineChars="200" w:firstLine="480"/>
      </w:pPr>
      <w:r w:rsidRPr="00B23AB1">
        <w:t>图</w:t>
      </w:r>
      <w:r w:rsidRPr="00B23AB1">
        <w:t xml:space="preserve"> 6 </w:t>
      </w:r>
      <w:proofErr w:type="gramStart"/>
      <w:r w:rsidRPr="00B23AB1">
        <w:t>展示了模</w:t>
      </w:r>
      <w:proofErr w:type="gramEnd"/>
      <w:r w:rsidRPr="00B23AB1">
        <w:t xml:space="preserve"> 60 </w:t>
      </w:r>
      <w:r w:rsidRPr="00B23AB1">
        <w:t>计数器的仿真波形，从波形中可以看出，在时钟信号</w:t>
      </w:r>
      <w:r w:rsidRPr="00B23AB1">
        <w:t xml:space="preserve"> clk </w:t>
      </w:r>
      <w:r w:rsidRPr="00B23AB1">
        <w:t>的驱动下，个位和十位计数值按预期进行计数，当计数值达到</w:t>
      </w:r>
      <w:r w:rsidRPr="00B23AB1">
        <w:t xml:space="preserve"> 59 </w:t>
      </w:r>
      <w:r w:rsidRPr="00B23AB1">
        <w:t>时，</w:t>
      </w:r>
      <w:r w:rsidRPr="00B23AB1">
        <w:t xml:space="preserve">cout </w:t>
      </w:r>
      <w:r w:rsidRPr="00B23AB1">
        <w:t>产生进位信号，且在复位信号</w:t>
      </w:r>
      <w:r w:rsidRPr="00B23AB1">
        <w:t xml:space="preserve"> rst_n </w:t>
      </w:r>
      <w:r w:rsidRPr="00B23AB1">
        <w:t>有效时，计数器能正确复位</w:t>
      </w:r>
    </w:p>
    <w:p w14:paraId="173450F2" w14:textId="77777777" w:rsidR="00672E8F" w:rsidRPr="00B23AB1" w:rsidRDefault="00672E8F" w:rsidP="001C6666"/>
    <w:p w14:paraId="5627F39D" w14:textId="035BC1E9" w:rsidR="002B0FB4" w:rsidRPr="002B0FB4" w:rsidRDefault="00672E8F" w:rsidP="00672E8F">
      <w:pPr>
        <w:pStyle w:val="3"/>
      </w:pPr>
      <w:bookmarkStart w:id="19" w:name="_Toc196256070"/>
      <w:r>
        <w:rPr>
          <w:rFonts w:hint="eastAsia"/>
        </w:rPr>
        <w:t>6.</w:t>
      </w:r>
      <w:r w:rsidR="002B0FB4" w:rsidRPr="002B0FB4">
        <w:t>测试结果</w:t>
      </w:r>
      <w:bookmarkEnd w:id="19"/>
    </w:p>
    <w:p w14:paraId="55B9A3AD" w14:textId="0BA62079" w:rsidR="002B0FB4" w:rsidRPr="00B23AB1" w:rsidRDefault="002B0FB4" w:rsidP="002B0FB4">
      <w:pPr>
        <w:ind w:firstLineChars="174" w:firstLine="418"/>
      </w:pPr>
      <w:r w:rsidRPr="00B23AB1">
        <w:t>通过对仿真波形的分析可知，模</w:t>
      </w:r>
      <w:r w:rsidRPr="00B23AB1">
        <w:t xml:space="preserve"> 60 </w:t>
      </w:r>
      <w:r w:rsidRPr="00B23AB1">
        <w:t>计数器在每个时钟上升</w:t>
      </w:r>
      <w:proofErr w:type="gramStart"/>
      <w:r w:rsidRPr="00B23AB1">
        <w:t>沿正常</w:t>
      </w:r>
      <w:proofErr w:type="gramEnd"/>
      <w:r w:rsidRPr="00B23AB1">
        <w:t>计数，当计数值达到</w:t>
      </w:r>
      <w:r w:rsidRPr="00B23AB1">
        <w:t xml:space="preserve"> 59</w:t>
      </w:r>
      <w:r w:rsidRPr="00B23AB1">
        <w:t>（个位为</w:t>
      </w:r>
      <w:r w:rsidRPr="00B23AB1">
        <w:t xml:space="preserve"> 9</w:t>
      </w:r>
      <w:r w:rsidRPr="00B23AB1">
        <w:t>，十位为</w:t>
      </w:r>
      <w:r w:rsidRPr="00B23AB1">
        <w:t xml:space="preserve"> 5</w:t>
      </w:r>
      <w:r w:rsidRPr="00B23AB1">
        <w:t>）时，进位输出</w:t>
      </w:r>
      <w:r w:rsidRPr="00B23AB1">
        <w:t xml:space="preserve"> cout </w:t>
      </w:r>
      <w:r w:rsidRPr="00B23AB1">
        <w:t>为高电平，同时计数值在下一个时钟上升沿复位为</w:t>
      </w:r>
      <w:r w:rsidRPr="00B23AB1">
        <w:t xml:space="preserve"> 0</w:t>
      </w:r>
      <w:r w:rsidRPr="00B23AB1">
        <w:t>。在异步复位信号</w:t>
      </w:r>
      <w:r w:rsidRPr="00B23AB1">
        <w:t xml:space="preserve"> rst_n </w:t>
      </w:r>
      <w:r w:rsidRPr="00B23AB1">
        <w:t>有效时，计数器的个位和十位计数值都被清零。这表明模</w:t>
      </w:r>
      <w:r w:rsidRPr="00B23AB1">
        <w:t xml:space="preserve"> 60 </w:t>
      </w:r>
      <w:r w:rsidRPr="00B23AB1">
        <w:t>计数器的设计满足实验要求。表格内容如下：</w:t>
      </w:r>
    </w:p>
    <w:p w14:paraId="060C42B9" w14:textId="77777777" w:rsidR="00672E8F" w:rsidRDefault="00672E8F" w:rsidP="002B0FB4">
      <w:pPr>
        <w:ind w:firstLineChars="174" w:firstLine="419"/>
        <w:rPr>
          <w:b/>
          <w:bCs/>
        </w:rPr>
      </w:pPr>
    </w:p>
    <w:p w14:paraId="024983FC" w14:textId="77777777" w:rsidR="00672E8F" w:rsidRDefault="00672E8F" w:rsidP="002B0FB4">
      <w:pPr>
        <w:ind w:firstLineChars="174" w:firstLine="419"/>
        <w:rPr>
          <w:b/>
          <w:bCs/>
        </w:rPr>
      </w:pPr>
    </w:p>
    <w:p w14:paraId="47EEF431" w14:textId="77777777" w:rsidR="00672E8F" w:rsidRDefault="00672E8F" w:rsidP="002B0FB4">
      <w:pPr>
        <w:ind w:firstLineChars="174" w:firstLine="419"/>
        <w:rPr>
          <w:b/>
          <w:bCs/>
        </w:rPr>
      </w:pPr>
    </w:p>
    <w:p w14:paraId="60A85014" w14:textId="77777777" w:rsidR="00672E8F" w:rsidRPr="002B0FB4" w:rsidRDefault="00672E8F" w:rsidP="002B0FB4">
      <w:pPr>
        <w:ind w:firstLineChars="174" w:firstLine="419"/>
        <w:rPr>
          <w:b/>
          <w:bCs/>
        </w:rPr>
      </w:pPr>
    </w:p>
    <w:p w14:paraId="4DC9154A" w14:textId="7F386C96" w:rsidR="002B0FB4" w:rsidRPr="002B0FB4" w:rsidRDefault="00AE77AA" w:rsidP="00AE77AA">
      <w:pPr>
        <w:ind w:firstLineChars="174" w:firstLine="419"/>
        <w:jc w:val="center"/>
        <w:rPr>
          <w:b/>
          <w:bCs/>
        </w:rPr>
      </w:pPr>
      <w:r w:rsidRPr="002B0FB4">
        <w:rPr>
          <w:b/>
          <w:bCs/>
        </w:rPr>
        <w:t>表</w:t>
      </w:r>
      <w:r w:rsidRPr="002B0FB4">
        <w:rPr>
          <w:b/>
          <w:bCs/>
        </w:rPr>
        <w:t xml:space="preserve"> 1 </w:t>
      </w:r>
      <w:r w:rsidRPr="002B0FB4">
        <w:rPr>
          <w:b/>
          <w:bCs/>
        </w:rPr>
        <w:t>模</w:t>
      </w:r>
      <w:r w:rsidRPr="002B0FB4">
        <w:rPr>
          <w:b/>
          <w:bCs/>
        </w:rPr>
        <w:t xml:space="preserve"> 60 </w:t>
      </w:r>
      <w:r w:rsidRPr="002B0FB4">
        <w:rPr>
          <w:b/>
          <w:bCs/>
        </w:rPr>
        <w:t>计数器测试结果分析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8"/>
        <w:gridCol w:w="2825"/>
        <w:gridCol w:w="3000"/>
        <w:gridCol w:w="1307"/>
        <w:gridCol w:w="1307"/>
      </w:tblGrid>
      <w:tr w:rsidR="002B0FB4" w:rsidRPr="002B0FB4" w14:paraId="2600139F" w14:textId="77777777" w:rsidTr="002B0FB4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64291DF" w14:textId="77777777" w:rsidR="002B0FB4" w:rsidRPr="002B0FB4" w:rsidRDefault="002B0FB4" w:rsidP="002B0FB4">
            <w:pPr>
              <w:rPr>
                <w:b/>
                <w:bCs/>
              </w:rPr>
            </w:pPr>
            <w:r w:rsidRPr="002B0FB4">
              <w:rPr>
                <w:b/>
                <w:bCs/>
              </w:rPr>
              <w:t>测试项目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2E2F79F" w14:textId="77777777" w:rsidR="002B0FB4" w:rsidRPr="002B0FB4" w:rsidRDefault="002B0FB4" w:rsidP="002B0FB4">
            <w:pPr>
              <w:ind w:firstLineChars="174" w:firstLine="419"/>
              <w:rPr>
                <w:b/>
                <w:bCs/>
              </w:rPr>
            </w:pPr>
            <w:r w:rsidRPr="002B0FB4">
              <w:rPr>
                <w:b/>
                <w:bCs/>
              </w:rPr>
              <w:t>测试条件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8425FE9" w14:textId="77777777" w:rsidR="002B0FB4" w:rsidRPr="002B0FB4" w:rsidRDefault="002B0FB4" w:rsidP="002B0FB4">
            <w:pPr>
              <w:ind w:firstLineChars="174" w:firstLine="419"/>
              <w:rPr>
                <w:b/>
                <w:bCs/>
              </w:rPr>
            </w:pPr>
            <w:r w:rsidRPr="002B0FB4">
              <w:rPr>
                <w:b/>
                <w:bCs/>
              </w:rPr>
              <w:t>预期结果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5663C9F" w14:textId="77777777" w:rsidR="002B0FB4" w:rsidRPr="002B0FB4" w:rsidRDefault="002B0FB4" w:rsidP="002B0FB4">
            <w:pPr>
              <w:rPr>
                <w:b/>
                <w:bCs/>
              </w:rPr>
            </w:pPr>
            <w:r w:rsidRPr="002B0FB4">
              <w:rPr>
                <w:b/>
                <w:bCs/>
              </w:rPr>
              <w:t>实际结果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E306479" w14:textId="77777777" w:rsidR="002B0FB4" w:rsidRPr="002B0FB4" w:rsidRDefault="002B0FB4" w:rsidP="002B0FB4">
            <w:pPr>
              <w:rPr>
                <w:b/>
                <w:bCs/>
              </w:rPr>
            </w:pPr>
            <w:r w:rsidRPr="002B0FB4">
              <w:rPr>
                <w:b/>
                <w:bCs/>
              </w:rPr>
              <w:t>是否通过</w:t>
            </w:r>
          </w:p>
        </w:tc>
      </w:tr>
      <w:tr w:rsidR="002B0FB4" w:rsidRPr="002B0FB4" w14:paraId="44E90E61" w14:textId="77777777" w:rsidTr="002B0FB4"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BFD926D" w14:textId="77777777" w:rsidR="002B0FB4" w:rsidRPr="002B0FB4" w:rsidRDefault="002B0FB4" w:rsidP="002B0FB4">
            <w:pPr>
              <w:rPr>
                <w:b/>
                <w:bCs/>
              </w:rPr>
            </w:pPr>
            <w:r w:rsidRPr="002B0FB4">
              <w:rPr>
                <w:b/>
                <w:bCs/>
              </w:rPr>
              <w:t>计数功能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9E74D5D" w14:textId="77777777" w:rsidR="002B0FB4" w:rsidRPr="002B0FB4" w:rsidRDefault="002B0FB4" w:rsidP="002B0FB4">
            <w:pPr>
              <w:rPr>
                <w:b/>
                <w:bCs/>
              </w:rPr>
            </w:pPr>
            <w:r w:rsidRPr="002B0FB4">
              <w:rPr>
                <w:b/>
                <w:bCs/>
              </w:rPr>
              <w:t>时钟信号正常，无复位信号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98FED09" w14:textId="77777777" w:rsidR="002B0FB4" w:rsidRPr="002B0FB4" w:rsidRDefault="002B0FB4" w:rsidP="002B0FB4">
            <w:pPr>
              <w:rPr>
                <w:b/>
                <w:bCs/>
              </w:rPr>
            </w:pPr>
            <w:r w:rsidRPr="002B0FB4">
              <w:rPr>
                <w:b/>
                <w:bCs/>
              </w:rPr>
              <w:t>每个时钟上升沿计数值加</w:t>
            </w:r>
            <w:r w:rsidRPr="002B0FB4">
              <w:rPr>
                <w:b/>
                <w:bCs/>
              </w:rPr>
              <w:t xml:space="preserve"> 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1853CAC" w14:textId="77777777" w:rsidR="002B0FB4" w:rsidRPr="002B0FB4" w:rsidRDefault="002B0FB4" w:rsidP="002B0FB4">
            <w:pPr>
              <w:rPr>
                <w:b/>
                <w:bCs/>
              </w:rPr>
            </w:pPr>
            <w:r w:rsidRPr="002B0FB4">
              <w:rPr>
                <w:b/>
                <w:bCs/>
              </w:rPr>
              <w:t>符合预期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F757A7C" w14:textId="77777777" w:rsidR="002B0FB4" w:rsidRPr="002B0FB4" w:rsidRDefault="002B0FB4" w:rsidP="007B2598">
            <w:pPr>
              <w:rPr>
                <w:b/>
                <w:bCs/>
              </w:rPr>
            </w:pPr>
            <w:r w:rsidRPr="002B0FB4">
              <w:rPr>
                <w:b/>
                <w:bCs/>
              </w:rPr>
              <w:t>是</w:t>
            </w:r>
          </w:p>
        </w:tc>
      </w:tr>
      <w:tr w:rsidR="002B0FB4" w:rsidRPr="002B0FB4" w14:paraId="0CDC770F" w14:textId="77777777" w:rsidTr="002B0FB4"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BD9678B" w14:textId="77777777" w:rsidR="002B0FB4" w:rsidRPr="002B0FB4" w:rsidRDefault="002B0FB4" w:rsidP="002B0FB4">
            <w:pPr>
              <w:rPr>
                <w:b/>
                <w:bCs/>
              </w:rPr>
            </w:pPr>
            <w:r w:rsidRPr="002B0FB4">
              <w:rPr>
                <w:b/>
                <w:bCs/>
              </w:rPr>
              <w:t>进位功能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E662434" w14:textId="77777777" w:rsidR="002B0FB4" w:rsidRPr="002B0FB4" w:rsidRDefault="002B0FB4" w:rsidP="002B0FB4">
            <w:pPr>
              <w:rPr>
                <w:b/>
                <w:bCs/>
              </w:rPr>
            </w:pPr>
            <w:r w:rsidRPr="002B0FB4">
              <w:rPr>
                <w:b/>
                <w:bCs/>
              </w:rPr>
              <w:t>计数值达到</w:t>
            </w:r>
            <w:r w:rsidRPr="002B0FB4">
              <w:rPr>
                <w:b/>
                <w:bCs/>
              </w:rPr>
              <w:t xml:space="preserve"> 59 </w:t>
            </w:r>
            <w:r w:rsidRPr="002B0FB4">
              <w:rPr>
                <w:b/>
                <w:bCs/>
              </w:rPr>
              <w:t>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F879729" w14:textId="77777777" w:rsidR="002B0FB4" w:rsidRPr="002B0FB4" w:rsidRDefault="002B0FB4" w:rsidP="002B0FB4">
            <w:pPr>
              <w:rPr>
                <w:b/>
                <w:bCs/>
              </w:rPr>
            </w:pPr>
            <w:r w:rsidRPr="002B0FB4">
              <w:rPr>
                <w:b/>
                <w:bCs/>
              </w:rPr>
              <w:t>进位输出</w:t>
            </w:r>
            <w:r w:rsidRPr="002B0FB4">
              <w:rPr>
                <w:b/>
                <w:bCs/>
              </w:rPr>
              <w:t xml:space="preserve"> cout </w:t>
            </w:r>
            <w:r w:rsidRPr="002B0FB4">
              <w:rPr>
                <w:b/>
                <w:bCs/>
              </w:rPr>
              <w:t>为高电平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FBEE98C" w14:textId="77777777" w:rsidR="002B0FB4" w:rsidRPr="002B0FB4" w:rsidRDefault="002B0FB4" w:rsidP="002B0FB4">
            <w:pPr>
              <w:rPr>
                <w:b/>
                <w:bCs/>
              </w:rPr>
            </w:pPr>
            <w:r w:rsidRPr="002B0FB4">
              <w:rPr>
                <w:b/>
                <w:bCs/>
              </w:rPr>
              <w:t>符合预期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A1257AE" w14:textId="77777777" w:rsidR="002B0FB4" w:rsidRPr="002B0FB4" w:rsidRDefault="002B0FB4" w:rsidP="007B2598">
            <w:pPr>
              <w:rPr>
                <w:b/>
                <w:bCs/>
              </w:rPr>
            </w:pPr>
            <w:r w:rsidRPr="002B0FB4">
              <w:rPr>
                <w:b/>
                <w:bCs/>
              </w:rPr>
              <w:t>是</w:t>
            </w:r>
          </w:p>
        </w:tc>
      </w:tr>
      <w:tr w:rsidR="002B0FB4" w:rsidRPr="002B0FB4" w14:paraId="7E265869" w14:textId="77777777" w:rsidTr="002B0FB4"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0D0380B" w14:textId="77777777" w:rsidR="002B0FB4" w:rsidRPr="002B0FB4" w:rsidRDefault="002B0FB4" w:rsidP="002B0FB4">
            <w:pPr>
              <w:rPr>
                <w:b/>
                <w:bCs/>
              </w:rPr>
            </w:pPr>
            <w:r w:rsidRPr="002B0FB4">
              <w:rPr>
                <w:b/>
                <w:bCs/>
              </w:rPr>
              <w:t>复位功能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F02BD4F" w14:textId="77777777" w:rsidR="002B0FB4" w:rsidRPr="002B0FB4" w:rsidRDefault="002B0FB4" w:rsidP="002B0FB4">
            <w:pPr>
              <w:rPr>
                <w:b/>
                <w:bCs/>
              </w:rPr>
            </w:pPr>
            <w:r w:rsidRPr="002B0FB4">
              <w:rPr>
                <w:b/>
                <w:bCs/>
              </w:rPr>
              <w:t>复位信号</w:t>
            </w:r>
            <w:r w:rsidRPr="002B0FB4">
              <w:rPr>
                <w:b/>
                <w:bCs/>
              </w:rPr>
              <w:t xml:space="preserve"> rst_n </w:t>
            </w:r>
            <w:r w:rsidRPr="002B0FB4">
              <w:rPr>
                <w:b/>
                <w:bCs/>
              </w:rPr>
              <w:t>有效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7256C33" w14:textId="77777777" w:rsidR="002B0FB4" w:rsidRPr="002B0FB4" w:rsidRDefault="002B0FB4" w:rsidP="007B2598">
            <w:pPr>
              <w:rPr>
                <w:b/>
                <w:bCs/>
              </w:rPr>
            </w:pPr>
            <w:r w:rsidRPr="002B0FB4">
              <w:rPr>
                <w:b/>
                <w:bCs/>
              </w:rPr>
              <w:t>计数器个位和十位计数值清零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1B4A011" w14:textId="77777777" w:rsidR="002B0FB4" w:rsidRPr="002B0FB4" w:rsidRDefault="002B0FB4" w:rsidP="002B0FB4">
            <w:pPr>
              <w:rPr>
                <w:b/>
                <w:bCs/>
              </w:rPr>
            </w:pPr>
            <w:r w:rsidRPr="002B0FB4">
              <w:rPr>
                <w:b/>
                <w:bCs/>
              </w:rPr>
              <w:t>符合预期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96D8736" w14:textId="77777777" w:rsidR="002B0FB4" w:rsidRPr="002B0FB4" w:rsidRDefault="002B0FB4" w:rsidP="002B0FB4">
            <w:pPr>
              <w:rPr>
                <w:b/>
                <w:bCs/>
              </w:rPr>
            </w:pPr>
            <w:r w:rsidRPr="002B0FB4">
              <w:rPr>
                <w:b/>
                <w:bCs/>
              </w:rPr>
              <w:t>是</w:t>
            </w:r>
          </w:p>
        </w:tc>
      </w:tr>
    </w:tbl>
    <w:p w14:paraId="5C88C2C9" w14:textId="4EC7A61E" w:rsidR="00E157B8" w:rsidRPr="0086522A" w:rsidRDefault="00E157B8" w:rsidP="0086522A">
      <w:bookmarkStart w:id="20" w:name="_Toc73775605"/>
    </w:p>
    <w:p w14:paraId="28986273" w14:textId="0603D82C" w:rsidR="004440D2" w:rsidRDefault="00DF1E7F" w:rsidP="00384ADC">
      <w:pPr>
        <w:pStyle w:val="1"/>
        <w:spacing w:line="360" w:lineRule="auto"/>
        <w:jc w:val="left"/>
      </w:pPr>
      <w:bookmarkStart w:id="21" w:name="_Toc196256071"/>
      <w:r>
        <w:rPr>
          <w:rFonts w:hint="eastAsia"/>
        </w:rPr>
        <w:t>五</w:t>
      </w:r>
      <w:r w:rsidR="00C55CB3">
        <w:rPr>
          <w:rFonts w:hint="eastAsia"/>
        </w:rPr>
        <w:t>、</w:t>
      </w:r>
      <w:bookmarkEnd w:id="20"/>
      <w:r w:rsidR="00BE132F">
        <w:rPr>
          <w:rFonts w:hint="eastAsia"/>
        </w:rPr>
        <w:t>总结</w:t>
      </w:r>
      <w:bookmarkEnd w:id="21"/>
    </w:p>
    <w:p w14:paraId="79059696" w14:textId="77777777" w:rsidR="00C139E6" w:rsidRDefault="00BE132F" w:rsidP="00384ADC">
      <w:pPr>
        <w:pStyle w:val="2"/>
        <w:spacing w:line="360" w:lineRule="auto"/>
      </w:pPr>
      <w:bookmarkStart w:id="22" w:name="_Toc196256072"/>
      <w:r>
        <w:rPr>
          <w:rFonts w:hint="eastAsia"/>
        </w:rPr>
        <w:t>1</w:t>
      </w:r>
      <w:r>
        <w:t>.</w:t>
      </w:r>
      <w:r>
        <w:rPr>
          <w:rFonts w:hint="eastAsia"/>
        </w:rPr>
        <w:t>遇到的问题和解决方法</w:t>
      </w:r>
      <w:bookmarkEnd w:id="22"/>
    </w:p>
    <w:p w14:paraId="5D70A142" w14:textId="77777777" w:rsidR="00380181" w:rsidRPr="00380181" w:rsidRDefault="00380181" w:rsidP="00380181">
      <w:pPr>
        <w:numPr>
          <w:ilvl w:val="0"/>
          <w:numId w:val="31"/>
        </w:numPr>
      </w:pPr>
      <w:r w:rsidRPr="00380181">
        <w:rPr>
          <w:b/>
          <w:bCs/>
        </w:rPr>
        <w:t>问题</w:t>
      </w:r>
      <w:r w:rsidRPr="00380181">
        <w:t>：在编写代码时，对</w:t>
      </w:r>
      <w:r w:rsidRPr="00380181">
        <w:t xml:space="preserve"> Verilog HDL </w:t>
      </w:r>
      <w:r w:rsidRPr="00380181">
        <w:t>中时序逻辑的敏感信号列表把握不准确，导致计数器计数异常。</w:t>
      </w:r>
    </w:p>
    <w:p w14:paraId="44E7533E" w14:textId="77777777" w:rsidR="00380181" w:rsidRPr="00380181" w:rsidRDefault="00380181" w:rsidP="00380181">
      <w:pPr>
        <w:ind w:firstLineChars="300" w:firstLine="723"/>
      </w:pPr>
      <w:r w:rsidRPr="00380181">
        <w:rPr>
          <w:b/>
          <w:bCs/>
        </w:rPr>
        <w:t>解决方法</w:t>
      </w:r>
      <w:r w:rsidRPr="00380181">
        <w:t>：重新复习</w:t>
      </w:r>
      <w:r w:rsidRPr="00380181">
        <w:t xml:space="preserve"> Verilog HDL </w:t>
      </w:r>
      <w:r w:rsidRPr="00380181">
        <w:t>中时序逻辑的相关知识，仔细检查敏感信号列表，确保在时钟上升沿和复位信号下降沿正确触发逻辑。</w:t>
      </w:r>
    </w:p>
    <w:p w14:paraId="79714B6F" w14:textId="77777777" w:rsidR="00380181" w:rsidRPr="00380181" w:rsidRDefault="00380181" w:rsidP="00380181">
      <w:pPr>
        <w:numPr>
          <w:ilvl w:val="0"/>
          <w:numId w:val="31"/>
        </w:numPr>
      </w:pPr>
      <w:r w:rsidRPr="00380181">
        <w:rPr>
          <w:b/>
          <w:bCs/>
        </w:rPr>
        <w:t>问题</w:t>
      </w:r>
      <w:r w:rsidRPr="00380181">
        <w:t>：仿真时发现进位信号</w:t>
      </w:r>
      <w:r w:rsidRPr="00380181">
        <w:t xml:space="preserve"> cout </w:t>
      </w:r>
      <w:r w:rsidRPr="00380181">
        <w:t>的输出时机不正确。</w:t>
      </w:r>
    </w:p>
    <w:p w14:paraId="4E15CBDC" w14:textId="2B6698DD" w:rsidR="00380181" w:rsidRPr="00380181" w:rsidRDefault="00380181" w:rsidP="000A46C8">
      <w:pPr>
        <w:ind w:firstLineChars="300" w:firstLine="723"/>
      </w:pPr>
      <w:r w:rsidRPr="00380181">
        <w:rPr>
          <w:b/>
          <w:bCs/>
        </w:rPr>
        <w:t>解决方法</w:t>
      </w:r>
      <w:r w:rsidRPr="00380181">
        <w:t>：检查代码中进位信号的逻辑判断部分，发现是在条件判断中逻辑顺序有误。调整判断顺序后，进位信号输出正常。</w:t>
      </w:r>
    </w:p>
    <w:p w14:paraId="4AF6EE72" w14:textId="77777777" w:rsidR="00BE132F" w:rsidRDefault="00BE132F" w:rsidP="00384ADC">
      <w:pPr>
        <w:pStyle w:val="2"/>
        <w:spacing w:line="360" w:lineRule="auto"/>
      </w:pPr>
      <w:bookmarkStart w:id="23" w:name="_Toc196256073"/>
      <w:r>
        <w:rPr>
          <w:rFonts w:hint="eastAsia"/>
        </w:rPr>
        <w:t>2</w:t>
      </w:r>
      <w:r>
        <w:t>.</w:t>
      </w:r>
      <w:r>
        <w:rPr>
          <w:rFonts w:hint="eastAsia"/>
        </w:rPr>
        <w:t>收获和体会</w:t>
      </w:r>
      <w:bookmarkEnd w:id="23"/>
    </w:p>
    <w:p w14:paraId="47FFD0BD" w14:textId="77777777" w:rsidR="000A46C8" w:rsidRPr="00380181" w:rsidRDefault="000A46C8" w:rsidP="000A46C8">
      <w:pPr>
        <w:ind w:firstLineChars="200" w:firstLine="480"/>
      </w:pPr>
      <w:r>
        <w:rPr>
          <w:rFonts w:hint="eastAsia"/>
        </w:rPr>
        <w:t xml:space="preserve">   </w:t>
      </w:r>
      <w:r w:rsidRPr="00380181">
        <w:t>通过本次实验，深入理解了数字逻辑电路中计数器的设计原理和实现方法，熟练掌握了</w:t>
      </w:r>
      <w:r w:rsidRPr="00380181">
        <w:t xml:space="preserve"> Verilog HDL </w:t>
      </w:r>
      <w:r w:rsidRPr="00380181">
        <w:t>语言的编程技巧以及</w:t>
      </w:r>
      <w:r w:rsidRPr="00380181">
        <w:t xml:space="preserve"> Vivado </w:t>
      </w:r>
      <w:r w:rsidRPr="00380181">
        <w:t>开发工具的使用流程。在实验过程中，遇到问题并解决问题的过程锻炼了自己的调试能力和逻辑思维能力。同时，认识到在数字系统设计中，</w:t>
      </w:r>
      <w:r w:rsidRPr="00380181">
        <w:lastRenderedPageBreak/>
        <w:t>严谨的代码编写和细致的调试工作对于实现正确功能的重要性，为今后解决更复杂的数字系统设计问题积累了宝贵经验。</w:t>
      </w:r>
    </w:p>
    <w:p w14:paraId="3BF7AFD6" w14:textId="77777777" w:rsidR="000A46C8" w:rsidRPr="00380181" w:rsidRDefault="000A46C8" w:rsidP="000A46C8"/>
    <w:p w14:paraId="341F2874" w14:textId="28218208" w:rsidR="000A46C8" w:rsidRPr="000A46C8" w:rsidRDefault="000A46C8" w:rsidP="000A46C8"/>
    <w:p w14:paraId="2C17BAF5" w14:textId="14187802" w:rsidR="00A9101F" w:rsidRPr="00DC4B42" w:rsidRDefault="00A9101F" w:rsidP="00DC4B42">
      <w:pPr>
        <w:widowControl/>
        <w:jc w:val="left"/>
        <w:rPr>
          <w:rFonts w:ascii="Times New Roman" w:eastAsia="黑体" w:hAnsi="Times New Roman"/>
          <w:kern w:val="44"/>
          <w:sz w:val="32"/>
        </w:rPr>
      </w:pPr>
    </w:p>
    <w:sectPr w:rsidR="00A9101F" w:rsidRPr="00DC4B42" w:rsidSect="00CC4785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7" w:h="16840"/>
      <w:pgMar w:top="1440" w:right="1080" w:bottom="1440" w:left="1080" w:header="851" w:footer="850" w:gutter="0"/>
      <w:pgNumType w:start="1"/>
      <w:cols w:space="720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D25DB5" w14:textId="77777777" w:rsidR="00835DD8" w:rsidRDefault="00835DD8" w:rsidP="00DB53D5">
      <w:r>
        <w:separator/>
      </w:r>
    </w:p>
  </w:endnote>
  <w:endnote w:type="continuationSeparator" w:id="0">
    <w:p w14:paraId="491230D6" w14:textId="77777777" w:rsidR="00835DD8" w:rsidRDefault="00835DD8" w:rsidP="00DB53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仿宋_GB2312">
    <w:altName w:val="仿宋"/>
    <w:charset w:val="00"/>
    <w:family w:val="modern"/>
    <w:pitch w:val="default"/>
    <w:sig w:usb0="00000000" w:usb1="00000000" w:usb2="0000001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2978A4" w14:textId="77777777" w:rsidR="00DC4B42" w:rsidRDefault="00DC4B42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5105840"/>
      <w:docPartObj>
        <w:docPartGallery w:val="Page Numbers (Bottom of Page)"/>
        <w:docPartUnique/>
      </w:docPartObj>
    </w:sdtPr>
    <w:sdtContent>
      <w:p w14:paraId="4E18CF0B" w14:textId="204EA073" w:rsidR="00DC4B42" w:rsidRDefault="00DC4B42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6ED7A865" w14:textId="77777777" w:rsidR="007D1F93" w:rsidRDefault="007D1F93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4513E4" w14:textId="77777777" w:rsidR="00DC4B42" w:rsidRDefault="00DC4B42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5199C2" w14:textId="77777777" w:rsidR="00835DD8" w:rsidRDefault="00835DD8" w:rsidP="00DB53D5">
      <w:r>
        <w:separator/>
      </w:r>
    </w:p>
  </w:footnote>
  <w:footnote w:type="continuationSeparator" w:id="0">
    <w:p w14:paraId="491F0708" w14:textId="77777777" w:rsidR="00835DD8" w:rsidRDefault="00835DD8" w:rsidP="00DB53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E4864B" w14:textId="77777777" w:rsidR="00DC4B42" w:rsidRDefault="00DC4B42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1987F6" w14:textId="77777777" w:rsidR="00DA1038" w:rsidRPr="00C602B4" w:rsidRDefault="00DA1038" w:rsidP="00C602B4">
    <w:pPr>
      <w:pStyle w:val="a3"/>
      <w:pBdr>
        <w:bottom w:val="none" w:sz="0" w:space="0" w:color="auto"/>
      </w:pBdr>
      <w:rPr>
        <w:szCs w:val="21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C9110C" w14:textId="77777777" w:rsidR="00DC4B42" w:rsidRDefault="00DC4B42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6"/>
    <w:multiLevelType w:val="singleLevel"/>
    <w:tmpl w:val="00000006"/>
    <w:lvl w:ilvl="0">
      <w:start w:val="4"/>
      <w:numFmt w:val="decimal"/>
      <w:suff w:val="space"/>
      <w:lvlText w:val="第%1章"/>
      <w:lvlJc w:val="left"/>
    </w:lvl>
  </w:abstractNum>
  <w:abstractNum w:abstractNumId="1" w15:restartNumberingAfterBreak="0">
    <w:nsid w:val="00000008"/>
    <w:multiLevelType w:val="singleLevel"/>
    <w:tmpl w:val="00000008"/>
    <w:lvl w:ilvl="0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0000000F"/>
    <w:multiLevelType w:val="singleLevel"/>
    <w:tmpl w:val="0000000F"/>
    <w:lvl w:ilvl="0">
      <w:start w:val="1"/>
      <w:numFmt w:val="decimal"/>
      <w:suff w:val="space"/>
      <w:lvlText w:val="第%1章"/>
      <w:lvlJc w:val="left"/>
    </w:lvl>
  </w:abstractNum>
  <w:abstractNum w:abstractNumId="3" w15:restartNumberingAfterBreak="0">
    <w:nsid w:val="00000011"/>
    <w:multiLevelType w:val="singleLevel"/>
    <w:tmpl w:val="00000011"/>
    <w:lvl w:ilvl="0">
      <w:start w:val="2"/>
      <w:numFmt w:val="decimal"/>
      <w:suff w:val="space"/>
      <w:lvlText w:val="第%1章"/>
      <w:lvlJc w:val="left"/>
    </w:lvl>
  </w:abstractNum>
  <w:abstractNum w:abstractNumId="4" w15:restartNumberingAfterBreak="0">
    <w:nsid w:val="00000012"/>
    <w:multiLevelType w:val="singleLevel"/>
    <w:tmpl w:val="00000012"/>
    <w:lvl w:ilvl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5" w15:restartNumberingAfterBreak="0">
    <w:nsid w:val="00000013"/>
    <w:multiLevelType w:val="singleLevel"/>
    <w:tmpl w:val="00000013"/>
    <w:lvl w:ilvl="0">
      <w:start w:val="1"/>
      <w:numFmt w:val="decimal"/>
      <w:suff w:val="nothing"/>
      <w:lvlText w:val="%1."/>
      <w:lvlJc w:val="left"/>
      <w:pPr>
        <w:ind w:left="0"/>
      </w:pPr>
    </w:lvl>
  </w:abstractNum>
  <w:abstractNum w:abstractNumId="6" w15:restartNumberingAfterBreak="0">
    <w:nsid w:val="00000014"/>
    <w:multiLevelType w:val="singleLevel"/>
    <w:tmpl w:val="00000014"/>
    <w:lvl w:ilvl="0">
      <w:start w:val="2"/>
      <w:numFmt w:val="decimal"/>
      <w:suff w:val="nothing"/>
      <w:lvlText w:val="第%1章"/>
      <w:lvlJc w:val="left"/>
    </w:lvl>
  </w:abstractNum>
  <w:abstractNum w:abstractNumId="7" w15:restartNumberingAfterBreak="0">
    <w:nsid w:val="01C642A7"/>
    <w:multiLevelType w:val="hybridMultilevel"/>
    <w:tmpl w:val="F9E6ADA0"/>
    <w:lvl w:ilvl="0" w:tplc="89CE11EC">
      <w:start w:val="1"/>
      <w:numFmt w:val="decimalEnclosedCircle"/>
      <w:lvlText w:val="%1"/>
      <w:lvlJc w:val="left"/>
      <w:pPr>
        <w:ind w:left="840" w:hanging="360"/>
      </w:pPr>
      <w:rPr>
        <w:rFonts w:cs="Times New Roman" w:hint="default"/>
        <w:color w:val="000000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8" w15:restartNumberingAfterBreak="0">
    <w:nsid w:val="0A965CF6"/>
    <w:multiLevelType w:val="hybridMultilevel"/>
    <w:tmpl w:val="22D6DD9C"/>
    <w:lvl w:ilvl="0" w:tplc="04090009">
      <w:start w:val="1"/>
      <w:numFmt w:val="bullet"/>
      <w:lvlText w:val="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9" w15:restartNumberingAfterBreak="0">
    <w:nsid w:val="149D0B13"/>
    <w:multiLevelType w:val="multilevel"/>
    <w:tmpl w:val="0C080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AEB67B9"/>
    <w:multiLevelType w:val="multilevel"/>
    <w:tmpl w:val="FAD09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8922AD"/>
    <w:multiLevelType w:val="multilevel"/>
    <w:tmpl w:val="246CB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3A076F1"/>
    <w:multiLevelType w:val="hybridMultilevel"/>
    <w:tmpl w:val="B250404A"/>
    <w:lvl w:ilvl="0" w:tplc="04090009">
      <w:start w:val="1"/>
      <w:numFmt w:val="bullet"/>
      <w:lvlText w:val="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3" w15:restartNumberingAfterBreak="0">
    <w:nsid w:val="3562406C"/>
    <w:multiLevelType w:val="hybridMultilevel"/>
    <w:tmpl w:val="47B680A4"/>
    <w:lvl w:ilvl="0" w:tplc="23A007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38403CE5"/>
    <w:multiLevelType w:val="hybridMultilevel"/>
    <w:tmpl w:val="A6B02B2A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384742D5"/>
    <w:multiLevelType w:val="hybridMultilevel"/>
    <w:tmpl w:val="C00C130C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6" w15:restartNumberingAfterBreak="0">
    <w:nsid w:val="3B574968"/>
    <w:multiLevelType w:val="hybridMultilevel"/>
    <w:tmpl w:val="A3509CAE"/>
    <w:lvl w:ilvl="0" w:tplc="7338B7C6">
      <w:start w:val="2"/>
      <w:numFmt w:val="decimalEnclosedCircle"/>
      <w:lvlText w:val="%1"/>
      <w:lvlJc w:val="left"/>
      <w:pPr>
        <w:ind w:left="360" w:hanging="36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42EC2847"/>
    <w:multiLevelType w:val="hybridMultilevel"/>
    <w:tmpl w:val="DDC67090"/>
    <w:lvl w:ilvl="0" w:tplc="04090001">
      <w:start w:val="1"/>
      <w:numFmt w:val="bullet"/>
      <w:lvlText w:val=""/>
      <w:lvlJc w:val="left"/>
      <w:pPr>
        <w:ind w:left="11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40"/>
      </w:pPr>
      <w:rPr>
        <w:rFonts w:ascii="Wingdings" w:hAnsi="Wingdings" w:hint="default"/>
      </w:rPr>
    </w:lvl>
  </w:abstractNum>
  <w:abstractNum w:abstractNumId="18" w15:restartNumberingAfterBreak="0">
    <w:nsid w:val="49DA00D2"/>
    <w:multiLevelType w:val="hybridMultilevel"/>
    <w:tmpl w:val="4A4CB83A"/>
    <w:lvl w:ilvl="0" w:tplc="D8CC9038">
      <w:start w:val="1"/>
      <w:numFmt w:val="decimal"/>
      <w:lvlText w:val="(%1)"/>
      <w:lvlJc w:val="left"/>
      <w:pPr>
        <w:ind w:left="728" w:hanging="360"/>
      </w:pPr>
      <w:rPr>
        <w:rFonts w:hint="default"/>
        <w:color w:val="333333"/>
        <w:sz w:val="21"/>
      </w:rPr>
    </w:lvl>
    <w:lvl w:ilvl="1" w:tplc="04090019" w:tentative="1">
      <w:start w:val="1"/>
      <w:numFmt w:val="lowerLetter"/>
      <w:lvlText w:val="%2)"/>
      <w:lvlJc w:val="left"/>
      <w:pPr>
        <w:ind w:left="1208" w:hanging="420"/>
      </w:pPr>
    </w:lvl>
    <w:lvl w:ilvl="2" w:tplc="0409001B" w:tentative="1">
      <w:start w:val="1"/>
      <w:numFmt w:val="lowerRoman"/>
      <w:lvlText w:val="%3."/>
      <w:lvlJc w:val="right"/>
      <w:pPr>
        <w:ind w:left="1628" w:hanging="420"/>
      </w:pPr>
    </w:lvl>
    <w:lvl w:ilvl="3" w:tplc="0409000F" w:tentative="1">
      <w:start w:val="1"/>
      <w:numFmt w:val="decimal"/>
      <w:lvlText w:val="%4."/>
      <w:lvlJc w:val="left"/>
      <w:pPr>
        <w:ind w:left="2048" w:hanging="420"/>
      </w:pPr>
    </w:lvl>
    <w:lvl w:ilvl="4" w:tplc="04090019" w:tentative="1">
      <w:start w:val="1"/>
      <w:numFmt w:val="lowerLetter"/>
      <w:lvlText w:val="%5)"/>
      <w:lvlJc w:val="left"/>
      <w:pPr>
        <w:ind w:left="2468" w:hanging="420"/>
      </w:pPr>
    </w:lvl>
    <w:lvl w:ilvl="5" w:tplc="0409001B" w:tentative="1">
      <w:start w:val="1"/>
      <w:numFmt w:val="lowerRoman"/>
      <w:lvlText w:val="%6."/>
      <w:lvlJc w:val="right"/>
      <w:pPr>
        <w:ind w:left="2888" w:hanging="420"/>
      </w:pPr>
    </w:lvl>
    <w:lvl w:ilvl="6" w:tplc="0409000F" w:tentative="1">
      <w:start w:val="1"/>
      <w:numFmt w:val="decimal"/>
      <w:lvlText w:val="%7."/>
      <w:lvlJc w:val="left"/>
      <w:pPr>
        <w:ind w:left="3308" w:hanging="420"/>
      </w:pPr>
    </w:lvl>
    <w:lvl w:ilvl="7" w:tplc="04090019" w:tentative="1">
      <w:start w:val="1"/>
      <w:numFmt w:val="lowerLetter"/>
      <w:lvlText w:val="%8)"/>
      <w:lvlJc w:val="left"/>
      <w:pPr>
        <w:ind w:left="3728" w:hanging="420"/>
      </w:pPr>
    </w:lvl>
    <w:lvl w:ilvl="8" w:tplc="0409001B" w:tentative="1">
      <w:start w:val="1"/>
      <w:numFmt w:val="lowerRoman"/>
      <w:lvlText w:val="%9."/>
      <w:lvlJc w:val="right"/>
      <w:pPr>
        <w:ind w:left="4148" w:hanging="420"/>
      </w:pPr>
    </w:lvl>
  </w:abstractNum>
  <w:abstractNum w:abstractNumId="19" w15:restartNumberingAfterBreak="0">
    <w:nsid w:val="501A450E"/>
    <w:multiLevelType w:val="hybridMultilevel"/>
    <w:tmpl w:val="D540741A"/>
    <w:lvl w:ilvl="0" w:tplc="04090001">
      <w:start w:val="1"/>
      <w:numFmt w:val="bullet"/>
      <w:lvlText w:val=""/>
      <w:lvlJc w:val="left"/>
      <w:pPr>
        <w:ind w:left="15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00" w:hanging="440"/>
      </w:pPr>
      <w:rPr>
        <w:rFonts w:ascii="Wingdings" w:hAnsi="Wingdings" w:hint="default"/>
      </w:rPr>
    </w:lvl>
  </w:abstractNum>
  <w:abstractNum w:abstractNumId="20" w15:restartNumberingAfterBreak="0">
    <w:nsid w:val="543943A6"/>
    <w:multiLevelType w:val="multilevel"/>
    <w:tmpl w:val="EBA23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135298"/>
    <w:multiLevelType w:val="hybridMultilevel"/>
    <w:tmpl w:val="CAEA026C"/>
    <w:lvl w:ilvl="0" w:tplc="48B6BCC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2" w15:restartNumberingAfterBreak="0">
    <w:nsid w:val="5B51755F"/>
    <w:multiLevelType w:val="multilevel"/>
    <w:tmpl w:val="2AEA9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BC4310"/>
    <w:multiLevelType w:val="hybridMultilevel"/>
    <w:tmpl w:val="D2AA57B4"/>
    <w:lvl w:ilvl="0" w:tplc="27927CDE">
      <w:start w:val="1"/>
      <w:numFmt w:val="decimalEnclosedCircle"/>
      <w:lvlText w:val="%1"/>
      <w:lvlJc w:val="left"/>
      <w:pPr>
        <w:ind w:left="840" w:hanging="360"/>
      </w:pPr>
      <w:rPr>
        <w:rFonts w:cs="宋体"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4" w15:restartNumberingAfterBreak="0">
    <w:nsid w:val="61264084"/>
    <w:multiLevelType w:val="hybridMultilevel"/>
    <w:tmpl w:val="57F6105C"/>
    <w:lvl w:ilvl="0" w:tplc="5A52990E">
      <w:start w:val="1"/>
      <w:numFmt w:val="decimal"/>
      <w:lvlText w:val="2-%1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5" w15:restartNumberingAfterBreak="0">
    <w:nsid w:val="65BB0E62"/>
    <w:multiLevelType w:val="multilevel"/>
    <w:tmpl w:val="ECFAC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D35795"/>
    <w:multiLevelType w:val="multilevel"/>
    <w:tmpl w:val="6BC26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E92E92"/>
    <w:multiLevelType w:val="hybridMultilevel"/>
    <w:tmpl w:val="0566981E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8" w15:restartNumberingAfterBreak="0">
    <w:nsid w:val="6AD07B70"/>
    <w:multiLevelType w:val="hybridMultilevel"/>
    <w:tmpl w:val="40240B9C"/>
    <w:lvl w:ilvl="0" w:tplc="66D8E352">
      <w:start w:val="1"/>
      <w:numFmt w:val="decimal"/>
      <w:lvlText w:val="1-%1"/>
      <w:lvlJc w:val="left"/>
      <w:pPr>
        <w:ind w:left="584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024" w:hanging="440"/>
      </w:pPr>
    </w:lvl>
    <w:lvl w:ilvl="2" w:tplc="0409001B" w:tentative="1">
      <w:start w:val="1"/>
      <w:numFmt w:val="lowerRoman"/>
      <w:lvlText w:val="%3."/>
      <w:lvlJc w:val="right"/>
      <w:pPr>
        <w:ind w:left="1464" w:hanging="440"/>
      </w:pPr>
    </w:lvl>
    <w:lvl w:ilvl="3" w:tplc="0409000F" w:tentative="1">
      <w:start w:val="1"/>
      <w:numFmt w:val="decimal"/>
      <w:lvlText w:val="%4."/>
      <w:lvlJc w:val="left"/>
      <w:pPr>
        <w:ind w:left="1904" w:hanging="440"/>
      </w:pPr>
    </w:lvl>
    <w:lvl w:ilvl="4" w:tplc="04090019" w:tentative="1">
      <w:start w:val="1"/>
      <w:numFmt w:val="lowerLetter"/>
      <w:lvlText w:val="%5)"/>
      <w:lvlJc w:val="left"/>
      <w:pPr>
        <w:ind w:left="2344" w:hanging="440"/>
      </w:pPr>
    </w:lvl>
    <w:lvl w:ilvl="5" w:tplc="0409001B" w:tentative="1">
      <w:start w:val="1"/>
      <w:numFmt w:val="lowerRoman"/>
      <w:lvlText w:val="%6."/>
      <w:lvlJc w:val="right"/>
      <w:pPr>
        <w:ind w:left="2784" w:hanging="440"/>
      </w:pPr>
    </w:lvl>
    <w:lvl w:ilvl="6" w:tplc="0409000F" w:tentative="1">
      <w:start w:val="1"/>
      <w:numFmt w:val="decimal"/>
      <w:lvlText w:val="%7."/>
      <w:lvlJc w:val="left"/>
      <w:pPr>
        <w:ind w:left="3224" w:hanging="440"/>
      </w:pPr>
    </w:lvl>
    <w:lvl w:ilvl="7" w:tplc="04090019" w:tentative="1">
      <w:start w:val="1"/>
      <w:numFmt w:val="lowerLetter"/>
      <w:lvlText w:val="%8)"/>
      <w:lvlJc w:val="left"/>
      <w:pPr>
        <w:ind w:left="3664" w:hanging="440"/>
      </w:pPr>
    </w:lvl>
    <w:lvl w:ilvl="8" w:tplc="0409001B" w:tentative="1">
      <w:start w:val="1"/>
      <w:numFmt w:val="lowerRoman"/>
      <w:lvlText w:val="%9."/>
      <w:lvlJc w:val="right"/>
      <w:pPr>
        <w:ind w:left="4104" w:hanging="440"/>
      </w:pPr>
    </w:lvl>
  </w:abstractNum>
  <w:abstractNum w:abstractNumId="29" w15:restartNumberingAfterBreak="0">
    <w:nsid w:val="6BFC62AD"/>
    <w:multiLevelType w:val="hybridMultilevel"/>
    <w:tmpl w:val="00CE5A48"/>
    <w:lvl w:ilvl="0" w:tplc="0409000F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 w15:restartNumberingAfterBreak="0">
    <w:nsid w:val="72684839"/>
    <w:multiLevelType w:val="multilevel"/>
    <w:tmpl w:val="F998C7EA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1" w15:restartNumberingAfterBreak="0">
    <w:nsid w:val="74DF62F9"/>
    <w:multiLevelType w:val="multilevel"/>
    <w:tmpl w:val="65EC6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645034C"/>
    <w:multiLevelType w:val="multilevel"/>
    <w:tmpl w:val="5BF41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86750EA"/>
    <w:multiLevelType w:val="hybridMultilevel"/>
    <w:tmpl w:val="B2CCEBA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4" w15:restartNumberingAfterBreak="0">
    <w:nsid w:val="7F314D27"/>
    <w:multiLevelType w:val="hybridMultilevel"/>
    <w:tmpl w:val="2D5A5B5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807121990">
    <w:abstractNumId w:val="2"/>
  </w:num>
  <w:num w:numId="2" w16cid:durableId="1386686153">
    <w:abstractNumId w:val="30"/>
  </w:num>
  <w:num w:numId="3" w16cid:durableId="739987416">
    <w:abstractNumId w:val="6"/>
  </w:num>
  <w:num w:numId="4" w16cid:durableId="102002524">
    <w:abstractNumId w:val="3"/>
  </w:num>
  <w:num w:numId="5" w16cid:durableId="1171021349">
    <w:abstractNumId w:val="7"/>
  </w:num>
  <w:num w:numId="6" w16cid:durableId="1818957172">
    <w:abstractNumId w:val="18"/>
  </w:num>
  <w:num w:numId="7" w16cid:durableId="1455101545">
    <w:abstractNumId w:val="0"/>
  </w:num>
  <w:num w:numId="8" w16cid:durableId="2119451390">
    <w:abstractNumId w:val="4"/>
  </w:num>
  <w:num w:numId="9" w16cid:durableId="2063747100">
    <w:abstractNumId w:val="1"/>
  </w:num>
  <w:num w:numId="10" w16cid:durableId="487794994">
    <w:abstractNumId w:val="5"/>
  </w:num>
  <w:num w:numId="11" w16cid:durableId="1531995910">
    <w:abstractNumId w:val="14"/>
  </w:num>
  <w:num w:numId="12" w16cid:durableId="1814176171">
    <w:abstractNumId w:val="27"/>
  </w:num>
  <w:num w:numId="13" w16cid:durableId="327632733">
    <w:abstractNumId w:val="15"/>
  </w:num>
  <w:num w:numId="14" w16cid:durableId="1843662066">
    <w:abstractNumId w:val="8"/>
  </w:num>
  <w:num w:numId="15" w16cid:durableId="55978174">
    <w:abstractNumId w:val="23"/>
  </w:num>
  <w:num w:numId="16" w16cid:durableId="690034342">
    <w:abstractNumId w:val="12"/>
  </w:num>
  <w:num w:numId="17" w16cid:durableId="1539198884">
    <w:abstractNumId w:val="21"/>
  </w:num>
  <w:num w:numId="18" w16cid:durableId="2138864636">
    <w:abstractNumId w:val="13"/>
  </w:num>
  <w:num w:numId="19" w16cid:durableId="2139294082">
    <w:abstractNumId w:val="29"/>
  </w:num>
  <w:num w:numId="20" w16cid:durableId="648287336">
    <w:abstractNumId w:val="33"/>
  </w:num>
  <w:num w:numId="21" w16cid:durableId="1856458791">
    <w:abstractNumId w:val="34"/>
  </w:num>
  <w:num w:numId="22" w16cid:durableId="2051566759">
    <w:abstractNumId w:val="9"/>
  </w:num>
  <w:num w:numId="23" w16cid:durableId="1640917508">
    <w:abstractNumId w:val="11"/>
  </w:num>
  <w:num w:numId="24" w16cid:durableId="305621792">
    <w:abstractNumId w:val="22"/>
  </w:num>
  <w:num w:numId="25" w16cid:durableId="1363093738">
    <w:abstractNumId w:val="17"/>
  </w:num>
  <w:num w:numId="26" w16cid:durableId="1762026343">
    <w:abstractNumId w:val="16"/>
  </w:num>
  <w:num w:numId="27" w16cid:durableId="1204102918">
    <w:abstractNumId w:val="25"/>
  </w:num>
  <w:num w:numId="28" w16cid:durableId="311717406">
    <w:abstractNumId w:val="19"/>
  </w:num>
  <w:num w:numId="29" w16cid:durableId="915893580">
    <w:abstractNumId w:val="10"/>
  </w:num>
  <w:num w:numId="30" w16cid:durableId="1865047755">
    <w:abstractNumId w:val="26"/>
  </w:num>
  <w:num w:numId="31" w16cid:durableId="868302188">
    <w:abstractNumId w:val="31"/>
  </w:num>
  <w:num w:numId="32" w16cid:durableId="572351399">
    <w:abstractNumId w:val="2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3" w16cid:durableId="44986509">
    <w:abstractNumId w:val="2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4" w16cid:durableId="1132601622">
    <w:abstractNumId w:val="2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5" w16cid:durableId="466170219">
    <w:abstractNumId w:val="2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6" w16cid:durableId="257175668">
    <w:abstractNumId w:val="2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7" w16cid:durableId="1372798840">
    <w:abstractNumId w:val="3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8" w16cid:durableId="1337075880">
    <w:abstractNumId w:val="3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9" w16cid:durableId="1217668147">
    <w:abstractNumId w:val="28"/>
  </w:num>
  <w:num w:numId="40" w16cid:durableId="174510003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53D5"/>
    <w:rsid w:val="000016DA"/>
    <w:rsid w:val="0000402D"/>
    <w:rsid w:val="00011D02"/>
    <w:rsid w:val="000128AA"/>
    <w:rsid w:val="00014AEC"/>
    <w:rsid w:val="0001535E"/>
    <w:rsid w:val="0001652E"/>
    <w:rsid w:val="00017824"/>
    <w:rsid w:val="00020BCD"/>
    <w:rsid w:val="000236BC"/>
    <w:rsid w:val="00024148"/>
    <w:rsid w:val="00025B29"/>
    <w:rsid w:val="000266F3"/>
    <w:rsid w:val="000277D0"/>
    <w:rsid w:val="00031DB1"/>
    <w:rsid w:val="0003473B"/>
    <w:rsid w:val="00035AAB"/>
    <w:rsid w:val="0003790B"/>
    <w:rsid w:val="00046871"/>
    <w:rsid w:val="00047E1F"/>
    <w:rsid w:val="00050AE0"/>
    <w:rsid w:val="000516C2"/>
    <w:rsid w:val="00052410"/>
    <w:rsid w:val="00055507"/>
    <w:rsid w:val="00055641"/>
    <w:rsid w:val="000573CE"/>
    <w:rsid w:val="0005755A"/>
    <w:rsid w:val="000601ED"/>
    <w:rsid w:val="00060869"/>
    <w:rsid w:val="0006136D"/>
    <w:rsid w:val="000619FA"/>
    <w:rsid w:val="00062D0E"/>
    <w:rsid w:val="0006334C"/>
    <w:rsid w:val="00066EBA"/>
    <w:rsid w:val="000754AC"/>
    <w:rsid w:val="00076BB4"/>
    <w:rsid w:val="00082F08"/>
    <w:rsid w:val="00083159"/>
    <w:rsid w:val="00083513"/>
    <w:rsid w:val="00084390"/>
    <w:rsid w:val="00084E80"/>
    <w:rsid w:val="00085EBC"/>
    <w:rsid w:val="0008621D"/>
    <w:rsid w:val="00093270"/>
    <w:rsid w:val="00094296"/>
    <w:rsid w:val="000950F6"/>
    <w:rsid w:val="00097591"/>
    <w:rsid w:val="000A0A15"/>
    <w:rsid w:val="000A3460"/>
    <w:rsid w:val="000A3487"/>
    <w:rsid w:val="000A3A63"/>
    <w:rsid w:val="000A46C8"/>
    <w:rsid w:val="000A5944"/>
    <w:rsid w:val="000B1A9E"/>
    <w:rsid w:val="000B1FB5"/>
    <w:rsid w:val="000B3B1E"/>
    <w:rsid w:val="000B4120"/>
    <w:rsid w:val="000B44E2"/>
    <w:rsid w:val="000B467B"/>
    <w:rsid w:val="000B4930"/>
    <w:rsid w:val="000B5B7D"/>
    <w:rsid w:val="000C0D77"/>
    <w:rsid w:val="000C222D"/>
    <w:rsid w:val="000C26C9"/>
    <w:rsid w:val="000C5888"/>
    <w:rsid w:val="000C5FE7"/>
    <w:rsid w:val="000C6AB9"/>
    <w:rsid w:val="000D06B3"/>
    <w:rsid w:val="000D5EF3"/>
    <w:rsid w:val="000D70F5"/>
    <w:rsid w:val="000E0D2F"/>
    <w:rsid w:val="000E2C96"/>
    <w:rsid w:val="000E5984"/>
    <w:rsid w:val="000F1197"/>
    <w:rsid w:val="000F57AF"/>
    <w:rsid w:val="000F5ED1"/>
    <w:rsid w:val="000F7225"/>
    <w:rsid w:val="0010099D"/>
    <w:rsid w:val="0010392F"/>
    <w:rsid w:val="00104AB2"/>
    <w:rsid w:val="001111CE"/>
    <w:rsid w:val="00111552"/>
    <w:rsid w:val="001119DE"/>
    <w:rsid w:val="00114AF9"/>
    <w:rsid w:val="00115FEA"/>
    <w:rsid w:val="001161EF"/>
    <w:rsid w:val="0012095E"/>
    <w:rsid w:val="00123F46"/>
    <w:rsid w:val="00125321"/>
    <w:rsid w:val="0012726F"/>
    <w:rsid w:val="00127634"/>
    <w:rsid w:val="00127659"/>
    <w:rsid w:val="00130C28"/>
    <w:rsid w:val="0013472E"/>
    <w:rsid w:val="00134759"/>
    <w:rsid w:val="00135548"/>
    <w:rsid w:val="00140FB7"/>
    <w:rsid w:val="001430B7"/>
    <w:rsid w:val="00144D60"/>
    <w:rsid w:val="00146729"/>
    <w:rsid w:val="0015156A"/>
    <w:rsid w:val="00151904"/>
    <w:rsid w:val="00152031"/>
    <w:rsid w:val="0015347B"/>
    <w:rsid w:val="001551BF"/>
    <w:rsid w:val="00156D94"/>
    <w:rsid w:val="00157EC6"/>
    <w:rsid w:val="00161F41"/>
    <w:rsid w:val="00163EE2"/>
    <w:rsid w:val="00164385"/>
    <w:rsid w:val="001657EA"/>
    <w:rsid w:val="00167156"/>
    <w:rsid w:val="0017132D"/>
    <w:rsid w:val="00173E6D"/>
    <w:rsid w:val="00175991"/>
    <w:rsid w:val="00176619"/>
    <w:rsid w:val="0017698D"/>
    <w:rsid w:val="001815D3"/>
    <w:rsid w:val="00183348"/>
    <w:rsid w:val="00184BCA"/>
    <w:rsid w:val="0018618F"/>
    <w:rsid w:val="001876EC"/>
    <w:rsid w:val="001909D6"/>
    <w:rsid w:val="001948D6"/>
    <w:rsid w:val="0019667B"/>
    <w:rsid w:val="001969C6"/>
    <w:rsid w:val="00197EF8"/>
    <w:rsid w:val="001A068D"/>
    <w:rsid w:val="001A1847"/>
    <w:rsid w:val="001A2517"/>
    <w:rsid w:val="001A58FC"/>
    <w:rsid w:val="001A6AC9"/>
    <w:rsid w:val="001A76D6"/>
    <w:rsid w:val="001B1F3C"/>
    <w:rsid w:val="001B5124"/>
    <w:rsid w:val="001B5440"/>
    <w:rsid w:val="001B6594"/>
    <w:rsid w:val="001B7B61"/>
    <w:rsid w:val="001C101A"/>
    <w:rsid w:val="001C6666"/>
    <w:rsid w:val="001D0156"/>
    <w:rsid w:val="001D02BF"/>
    <w:rsid w:val="001D0B88"/>
    <w:rsid w:val="001D0C0A"/>
    <w:rsid w:val="001D50D9"/>
    <w:rsid w:val="001D5B12"/>
    <w:rsid w:val="001D689F"/>
    <w:rsid w:val="001D6947"/>
    <w:rsid w:val="001D7C09"/>
    <w:rsid w:val="001E02EA"/>
    <w:rsid w:val="001E17EE"/>
    <w:rsid w:val="001E47DB"/>
    <w:rsid w:val="001E6736"/>
    <w:rsid w:val="001E7697"/>
    <w:rsid w:val="001F3E01"/>
    <w:rsid w:val="001F46FE"/>
    <w:rsid w:val="001F5946"/>
    <w:rsid w:val="00202024"/>
    <w:rsid w:val="00203FB6"/>
    <w:rsid w:val="00206276"/>
    <w:rsid w:val="002062A3"/>
    <w:rsid w:val="002064E0"/>
    <w:rsid w:val="00206EF1"/>
    <w:rsid w:val="002072A4"/>
    <w:rsid w:val="002100A3"/>
    <w:rsid w:val="002104A6"/>
    <w:rsid w:val="00211603"/>
    <w:rsid w:val="00211ACD"/>
    <w:rsid w:val="00213206"/>
    <w:rsid w:val="0021407A"/>
    <w:rsid w:val="002147F3"/>
    <w:rsid w:val="0021575A"/>
    <w:rsid w:val="002161F6"/>
    <w:rsid w:val="00221850"/>
    <w:rsid w:val="00222180"/>
    <w:rsid w:val="002221F0"/>
    <w:rsid w:val="00222D5C"/>
    <w:rsid w:val="0022491E"/>
    <w:rsid w:val="0022630B"/>
    <w:rsid w:val="0022726A"/>
    <w:rsid w:val="002319AA"/>
    <w:rsid w:val="00231A86"/>
    <w:rsid w:val="00235583"/>
    <w:rsid w:val="00236667"/>
    <w:rsid w:val="0024097E"/>
    <w:rsid w:val="00243529"/>
    <w:rsid w:val="002437B1"/>
    <w:rsid w:val="00243AE6"/>
    <w:rsid w:val="00244616"/>
    <w:rsid w:val="00244FEC"/>
    <w:rsid w:val="00246E52"/>
    <w:rsid w:val="00251CB5"/>
    <w:rsid w:val="00254080"/>
    <w:rsid w:val="00254775"/>
    <w:rsid w:val="0025671A"/>
    <w:rsid w:val="002619DD"/>
    <w:rsid w:val="002645D9"/>
    <w:rsid w:val="00270030"/>
    <w:rsid w:val="00270168"/>
    <w:rsid w:val="00271F6D"/>
    <w:rsid w:val="00272D46"/>
    <w:rsid w:val="00273FA4"/>
    <w:rsid w:val="00275E23"/>
    <w:rsid w:val="002800C2"/>
    <w:rsid w:val="00281A28"/>
    <w:rsid w:val="00283E50"/>
    <w:rsid w:val="00283FD2"/>
    <w:rsid w:val="00285340"/>
    <w:rsid w:val="00285CE6"/>
    <w:rsid w:val="00296F9F"/>
    <w:rsid w:val="002A3398"/>
    <w:rsid w:val="002B0184"/>
    <w:rsid w:val="002B0FB4"/>
    <w:rsid w:val="002B2558"/>
    <w:rsid w:val="002B2784"/>
    <w:rsid w:val="002B701B"/>
    <w:rsid w:val="002B7BD2"/>
    <w:rsid w:val="002B7D7B"/>
    <w:rsid w:val="002C0EC8"/>
    <w:rsid w:val="002C2E98"/>
    <w:rsid w:val="002C6210"/>
    <w:rsid w:val="002C6246"/>
    <w:rsid w:val="002C7762"/>
    <w:rsid w:val="002D20AE"/>
    <w:rsid w:val="002D5735"/>
    <w:rsid w:val="002D76E0"/>
    <w:rsid w:val="002E01D5"/>
    <w:rsid w:val="002E2911"/>
    <w:rsid w:val="002E3789"/>
    <w:rsid w:val="002E5C46"/>
    <w:rsid w:val="002F07E5"/>
    <w:rsid w:val="002F21EF"/>
    <w:rsid w:val="002F2DEC"/>
    <w:rsid w:val="002F45DD"/>
    <w:rsid w:val="002F7299"/>
    <w:rsid w:val="002F73CA"/>
    <w:rsid w:val="002F78FB"/>
    <w:rsid w:val="002F7A7E"/>
    <w:rsid w:val="00300CF7"/>
    <w:rsid w:val="00301B8A"/>
    <w:rsid w:val="00304609"/>
    <w:rsid w:val="00310784"/>
    <w:rsid w:val="00311229"/>
    <w:rsid w:val="00311230"/>
    <w:rsid w:val="0031393F"/>
    <w:rsid w:val="003204B0"/>
    <w:rsid w:val="00323739"/>
    <w:rsid w:val="00323F39"/>
    <w:rsid w:val="00332563"/>
    <w:rsid w:val="0033300E"/>
    <w:rsid w:val="003365E6"/>
    <w:rsid w:val="0033740D"/>
    <w:rsid w:val="00337C18"/>
    <w:rsid w:val="00340753"/>
    <w:rsid w:val="003449BF"/>
    <w:rsid w:val="00346DC9"/>
    <w:rsid w:val="00347212"/>
    <w:rsid w:val="003478C8"/>
    <w:rsid w:val="00352C61"/>
    <w:rsid w:val="00355294"/>
    <w:rsid w:val="00355613"/>
    <w:rsid w:val="00355B0E"/>
    <w:rsid w:val="00363200"/>
    <w:rsid w:val="00364161"/>
    <w:rsid w:val="0036520D"/>
    <w:rsid w:val="00365A88"/>
    <w:rsid w:val="00372C5A"/>
    <w:rsid w:val="003737C4"/>
    <w:rsid w:val="00373E1A"/>
    <w:rsid w:val="00374796"/>
    <w:rsid w:val="00375827"/>
    <w:rsid w:val="003773B9"/>
    <w:rsid w:val="003775EA"/>
    <w:rsid w:val="00380181"/>
    <w:rsid w:val="0038023E"/>
    <w:rsid w:val="00384ADC"/>
    <w:rsid w:val="0038585B"/>
    <w:rsid w:val="0039016D"/>
    <w:rsid w:val="0039440F"/>
    <w:rsid w:val="003958AD"/>
    <w:rsid w:val="00395CB9"/>
    <w:rsid w:val="00396FEE"/>
    <w:rsid w:val="003A06F0"/>
    <w:rsid w:val="003A4B0A"/>
    <w:rsid w:val="003A73DE"/>
    <w:rsid w:val="003B08E6"/>
    <w:rsid w:val="003B0F53"/>
    <w:rsid w:val="003B2BFE"/>
    <w:rsid w:val="003B6DDF"/>
    <w:rsid w:val="003B7563"/>
    <w:rsid w:val="003C0E60"/>
    <w:rsid w:val="003C3FDF"/>
    <w:rsid w:val="003C5E94"/>
    <w:rsid w:val="003C7393"/>
    <w:rsid w:val="003D3DBC"/>
    <w:rsid w:val="003D4128"/>
    <w:rsid w:val="003D4307"/>
    <w:rsid w:val="003D547C"/>
    <w:rsid w:val="003D6BE5"/>
    <w:rsid w:val="003E022F"/>
    <w:rsid w:val="003E0AEA"/>
    <w:rsid w:val="003E2BE6"/>
    <w:rsid w:val="003E2DF7"/>
    <w:rsid w:val="003E42B9"/>
    <w:rsid w:val="003E42CD"/>
    <w:rsid w:val="003E5B4E"/>
    <w:rsid w:val="003F3134"/>
    <w:rsid w:val="003F4708"/>
    <w:rsid w:val="003F5E43"/>
    <w:rsid w:val="003F6F2A"/>
    <w:rsid w:val="003F777F"/>
    <w:rsid w:val="004006C8"/>
    <w:rsid w:val="004045A7"/>
    <w:rsid w:val="004052CF"/>
    <w:rsid w:val="004066A0"/>
    <w:rsid w:val="00406BEB"/>
    <w:rsid w:val="004117E8"/>
    <w:rsid w:val="004126F9"/>
    <w:rsid w:val="00413F9E"/>
    <w:rsid w:val="00415D95"/>
    <w:rsid w:val="004172FC"/>
    <w:rsid w:val="0042005B"/>
    <w:rsid w:val="00420FF6"/>
    <w:rsid w:val="00421057"/>
    <w:rsid w:val="00421DDF"/>
    <w:rsid w:val="00422CC8"/>
    <w:rsid w:val="00423244"/>
    <w:rsid w:val="004234B4"/>
    <w:rsid w:val="004257C0"/>
    <w:rsid w:val="00425915"/>
    <w:rsid w:val="004265A6"/>
    <w:rsid w:val="00427875"/>
    <w:rsid w:val="00431863"/>
    <w:rsid w:val="00434EDE"/>
    <w:rsid w:val="00437246"/>
    <w:rsid w:val="00440754"/>
    <w:rsid w:val="00441323"/>
    <w:rsid w:val="00442A23"/>
    <w:rsid w:val="004440D2"/>
    <w:rsid w:val="004459CA"/>
    <w:rsid w:val="004477FA"/>
    <w:rsid w:val="00451FAD"/>
    <w:rsid w:val="00454912"/>
    <w:rsid w:val="00461A20"/>
    <w:rsid w:val="004621BD"/>
    <w:rsid w:val="00463864"/>
    <w:rsid w:val="004666B4"/>
    <w:rsid w:val="00474D50"/>
    <w:rsid w:val="0047650D"/>
    <w:rsid w:val="004815AE"/>
    <w:rsid w:val="004819A7"/>
    <w:rsid w:val="00481F61"/>
    <w:rsid w:val="004854B0"/>
    <w:rsid w:val="004877C2"/>
    <w:rsid w:val="00490E4E"/>
    <w:rsid w:val="00491D98"/>
    <w:rsid w:val="00493348"/>
    <w:rsid w:val="00494010"/>
    <w:rsid w:val="00494486"/>
    <w:rsid w:val="0049524C"/>
    <w:rsid w:val="00497FA7"/>
    <w:rsid w:val="004A2177"/>
    <w:rsid w:val="004A351C"/>
    <w:rsid w:val="004A6770"/>
    <w:rsid w:val="004A796D"/>
    <w:rsid w:val="004B4123"/>
    <w:rsid w:val="004C128C"/>
    <w:rsid w:val="004C3587"/>
    <w:rsid w:val="004C72B2"/>
    <w:rsid w:val="004C7785"/>
    <w:rsid w:val="004D154A"/>
    <w:rsid w:val="004D23C5"/>
    <w:rsid w:val="004D44E8"/>
    <w:rsid w:val="004D4C73"/>
    <w:rsid w:val="004E026D"/>
    <w:rsid w:val="004E091A"/>
    <w:rsid w:val="004E18EB"/>
    <w:rsid w:val="004E43B6"/>
    <w:rsid w:val="004E6BFE"/>
    <w:rsid w:val="004E6E3D"/>
    <w:rsid w:val="004E7163"/>
    <w:rsid w:val="004E757B"/>
    <w:rsid w:val="004E77A4"/>
    <w:rsid w:val="004F005D"/>
    <w:rsid w:val="004F3DAD"/>
    <w:rsid w:val="004F45FB"/>
    <w:rsid w:val="00505662"/>
    <w:rsid w:val="00505DF7"/>
    <w:rsid w:val="005069C3"/>
    <w:rsid w:val="00510AA0"/>
    <w:rsid w:val="00510B67"/>
    <w:rsid w:val="00512115"/>
    <w:rsid w:val="00514231"/>
    <w:rsid w:val="00514F4B"/>
    <w:rsid w:val="00515D78"/>
    <w:rsid w:val="005169CE"/>
    <w:rsid w:val="0051714F"/>
    <w:rsid w:val="00521AB8"/>
    <w:rsid w:val="005229BA"/>
    <w:rsid w:val="0052378C"/>
    <w:rsid w:val="00525581"/>
    <w:rsid w:val="005255F9"/>
    <w:rsid w:val="00527B75"/>
    <w:rsid w:val="00530F56"/>
    <w:rsid w:val="005316F7"/>
    <w:rsid w:val="00532A4B"/>
    <w:rsid w:val="00532FB9"/>
    <w:rsid w:val="00536451"/>
    <w:rsid w:val="00536C69"/>
    <w:rsid w:val="00542DC9"/>
    <w:rsid w:val="0054387D"/>
    <w:rsid w:val="00543BD7"/>
    <w:rsid w:val="005442F5"/>
    <w:rsid w:val="0054462B"/>
    <w:rsid w:val="005524A1"/>
    <w:rsid w:val="00556EE9"/>
    <w:rsid w:val="00557073"/>
    <w:rsid w:val="005573A5"/>
    <w:rsid w:val="0056149C"/>
    <w:rsid w:val="0056454A"/>
    <w:rsid w:val="005674B7"/>
    <w:rsid w:val="00573453"/>
    <w:rsid w:val="005833F8"/>
    <w:rsid w:val="00583A96"/>
    <w:rsid w:val="00584DBA"/>
    <w:rsid w:val="00587F49"/>
    <w:rsid w:val="00596007"/>
    <w:rsid w:val="005A18A2"/>
    <w:rsid w:val="005A2BFE"/>
    <w:rsid w:val="005A4E3F"/>
    <w:rsid w:val="005A6FF2"/>
    <w:rsid w:val="005B63D4"/>
    <w:rsid w:val="005B768C"/>
    <w:rsid w:val="005C0EC5"/>
    <w:rsid w:val="005C1597"/>
    <w:rsid w:val="005C31E6"/>
    <w:rsid w:val="005C3F17"/>
    <w:rsid w:val="005C5B49"/>
    <w:rsid w:val="005D0469"/>
    <w:rsid w:val="005D2552"/>
    <w:rsid w:val="005D6F0B"/>
    <w:rsid w:val="005D7568"/>
    <w:rsid w:val="005D7CD6"/>
    <w:rsid w:val="005E1285"/>
    <w:rsid w:val="005E2952"/>
    <w:rsid w:val="005E2EE2"/>
    <w:rsid w:val="005E405E"/>
    <w:rsid w:val="005F0FE5"/>
    <w:rsid w:val="005F1C92"/>
    <w:rsid w:val="005F372E"/>
    <w:rsid w:val="005F3F25"/>
    <w:rsid w:val="005F523B"/>
    <w:rsid w:val="005F704E"/>
    <w:rsid w:val="006005F1"/>
    <w:rsid w:val="00602BEE"/>
    <w:rsid w:val="00602EE4"/>
    <w:rsid w:val="006039E5"/>
    <w:rsid w:val="00604904"/>
    <w:rsid w:val="00606501"/>
    <w:rsid w:val="00611A81"/>
    <w:rsid w:val="00611BC3"/>
    <w:rsid w:val="006123FF"/>
    <w:rsid w:val="00613662"/>
    <w:rsid w:val="00616563"/>
    <w:rsid w:val="00617CB7"/>
    <w:rsid w:val="00620694"/>
    <w:rsid w:val="00623A92"/>
    <w:rsid w:val="00636A47"/>
    <w:rsid w:val="00636ADB"/>
    <w:rsid w:val="00636CDE"/>
    <w:rsid w:val="00641AA1"/>
    <w:rsid w:val="00644B8C"/>
    <w:rsid w:val="0064562F"/>
    <w:rsid w:val="0064728F"/>
    <w:rsid w:val="00657A87"/>
    <w:rsid w:val="0066031C"/>
    <w:rsid w:val="00661CA2"/>
    <w:rsid w:val="00664D24"/>
    <w:rsid w:val="006658E3"/>
    <w:rsid w:val="00666BF2"/>
    <w:rsid w:val="00667937"/>
    <w:rsid w:val="006723CD"/>
    <w:rsid w:val="00672E8F"/>
    <w:rsid w:val="006734D2"/>
    <w:rsid w:val="006738EF"/>
    <w:rsid w:val="00676441"/>
    <w:rsid w:val="00676506"/>
    <w:rsid w:val="006771AD"/>
    <w:rsid w:val="0068336A"/>
    <w:rsid w:val="006848E3"/>
    <w:rsid w:val="00693398"/>
    <w:rsid w:val="006954A5"/>
    <w:rsid w:val="006A135E"/>
    <w:rsid w:val="006A1503"/>
    <w:rsid w:val="006A53B8"/>
    <w:rsid w:val="006A717B"/>
    <w:rsid w:val="006A759B"/>
    <w:rsid w:val="006B049D"/>
    <w:rsid w:val="006B3952"/>
    <w:rsid w:val="006B3DEF"/>
    <w:rsid w:val="006B47E1"/>
    <w:rsid w:val="006B6035"/>
    <w:rsid w:val="006B63AE"/>
    <w:rsid w:val="006B7B79"/>
    <w:rsid w:val="006C04F0"/>
    <w:rsid w:val="006C2259"/>
    <w:rsid w:val="006C3365"/>
    <w:rsid w:val="006C42E4"/>
    <w:rsid w:val="006C5626"/>
    <w:rsid w:val="006C64E5"/>
    <w:rsid w:val="006D1C05"/>
    <w:rsid w:val="006D69F4"/>
    <w:rsid w:val="006E3CC2"/>
    <w:rsid w:val="006E64D1"/>
    <w:rsid w:val="006E789E"/>
    <w:rsid w:val="006E7A4A"/>
    <w:rsid w:val="006E7A84"/>
    <w:rsid w:val="006F0FDA"/>
    <w:rsid w:val="006F2194"/>
    <w:rsid w:val="006F2745"/>
    <w:rsid w:val="006F4822"/>
    <w:rsid w:val="006F530C"/>
    <w:rsid w:val="006F5E25"/>
    <w:rsid w:val="006F64AF"/>
    <w:rsid w:val="006F79DA"/>
    <w:rsid w:val="00700021"/>
    <w:rsid w:val="00700994"/>
    <w:rsid w:val="00703A84"/>
    <w:rsid w:val="00703E38"/>
    <w:rsid w:val="00712414"/>
    <w:rsid w:val="00712FBE"/>
    <w:rsid w:val="00717791"/>
    <w:rsid w:val="00721DD7"/>
    <w:rsid w:val="00726DA5"/>
    <w:rsid w:val="0072721A"/>
    <w:rsid w:val="007301C0"/>
    <w:rsid w:val="0073203C"/>
    <w:rsid w:val="00732D0F"/>
    <w:rsid w:val="007335A8"/>
    <w:rsid w:val="00736851"/>
    <w:rsid w:val="0073799A"/>
    <w:rsid w:val="00737F8A"/>
    <w:rsid w:val="007423A3"/>
    <w:rsid w:val="00743A7D"/>
    <w:rsid w:val="007443F1"/>
    <w:rsid w:val="00746A06"/>
    <w:rsid w:val="00747201"/>
    <w:rsid w:val="00747F38"/>
    <w:rsid w:val="0075331F"/>
    <w:rsid w:val="00755E5F"/>
    <w:rsid w:val="007569D8"/>
    <w:rsid w:val="00761015"/>
    <w:rsid w:val="00765A90"/>
    <w:rsid w:val="00766142"/>
    <w:rsid w:val="00772A19"/>
    <w:rsid w:val="0078262B"/>
    <w:rsid w:val="0078663E"/>
    <w:rsid w:val="00787675"/>
    <w:rsid w:val="00787E6B"/>
    <w:rsid w:val="00794D20"/>
    <w:rsid w:val="00795A59"/>
    <w:rsid w:val="0079661A"/>
    <w:rsid w:val="007969D1"/>
    <w:rsid w:val="0079768C"/>
    <w:rsid w:val="007A117D"/>
    <w:rsid w:val="007A1208"/>
    <w:rsid w:val="007A1798"/>
    <w:rsid w:val="007A41CD"/>
    <w:rsid w:val="007A70AD"/>
    <w:rsid w:val="007A79E9"/>
    <w:rsid w:val="007B15EA"/>
    <w:rsid w:val="007B1F05"/>
    <w:rsid w:val="007B2598"/>
    <w:rsid w:val="007B5613"/>
    <w:rsid w:val="007B5DFD"/>
    <w:rsid w:val="007B6E41"/>
    <w:rsid w:val="007C015A"/>
    <w:rsid w:val="007C01D0"/>
    <w:rsid w:val="007C0B77"/>
    <w:rsid w:val="007C0B8C"/>
    <w:rsid w:val="007C2492"/>
    <w:rsid w:val="007C42F5"/>
    <w:rsid w:val="007C43DA"/>
    <w:rsid w:val="007D0E14"/>
    <w:rsid w:val="007D1F93"/>
    <w:rsid w:val="007D2632"/>
    <w:rsid w:val="007D27E6"/>
    <w:rsid w:val="007D5C69"/>
    <w:rsid w:val="007E307F"/>
    <w:rsid w:val="007E65F4"/>
    <w:rsid w:val="007F0F6F"/>
    <w:rsid w:val="007F3CCE"/>
    <w:rsid w:val="007F478A"/>
    <w:rsid w:val="007F4E8E"/>
    <w:rsid w:val="007F4E98"/>
    <w:rsid w:val="007F7E6D"/>
    <w:rsid w:val="0080154C"/>
    <w:rsid w:val="0080218B"/>
    <w:rsid w:val="00803669"/>
    <w:rsid w:val="00803F6E"/>
    <w:rsid w:val="008057F7"/>
    <w:rsid w:val="0080749A"/>
    <w:rsid w:val="0081081F"/>
    <w:rsid w:val="00812062"/>
    <w:rsid w:val="008155D9"/>
    <w:rsid w:val="0082039F"/>
    <w:rsid w:val="00823796"/>
    <w:rsid w:val="0083494F"/>
    <w:rsid w:val="00834FEA"/>
    <w:rsid w:val="008354E4"/>
    <w:rsid w:val="00835DD8"/>
    <w:rsid w:val="008373A7"/>
    <w:rsid w:val="00840026"/>
    <w:rsid w:val="008409E8"/>
    <w:rsid w:val="00841945"/>
    <w:rsid w:val="0084588A"/>
    <w:rsid w:val="0084649B"/>
    <w:rsid w:val="00847396"/>
    <w:rsid w:val="008517B6"/>
    <w:rsid w:val="00853750"/>
    <w:rsid w:val="00854579"/>
    <w:rsid w:val="0085576F"/>
    <w:rsid w:val="008572C4"/>
    <w:rsid w:val="008573B6"/>
    <w:rsid w:val="00860525"/>
    <w:rsid w:val="0086094C"/>
    <w:rsid w:val="00860C71"/>
    <w:rsid w:val="00861CBF"/>
    <w:rsid w:val="008633D0"/>
    <w:rsid w:val="0086352E"/>
    <w:rsid w:val="0086522A"/>
    <w:rsid w:val="008659D5"/>
    <w:rsid w:val="008712AB"/>
    <w:rsid w:val="008723BE"/>
    <w:rsid w:val="00872E47"/>
    <w:rsid w:val="008825C3"/>
    <w:rsid w:val="00882808"/>
    <w:rsid w:val="008832D5"/>
    <w:rsid w:val="008836DB"/>
    <w:rsid w:val="00887EDA"/>
    <w:rsid w:val="00890AEE"/>
    <w:rsid w:val="00894946"/>
    <w:rsid w:val="008957AD"/>
    <w:rsid w:val="008958D9"/>
    <w:rsid w:val="00897028"/>
    <w:rsid w:val="008A144A"/>
    <w:rsid w:val="008A16C7"/>
    <w:rsid w:val="008A2C48"/>
    <w:rsid w:val="008A2CCA"/>
    <w:rsid w:val="008A4B16"/>
    <w:rsid w:val="008A54F9"/>
    <w:rsid w:val="008A5BBB"/>
    <w:rsid w:val="008A5F25"/>
    <w:rsid w:val="008A76F3"/>
    <w:rsid w:val="008B15C0"/>
    <w:rsid w:val="008B3309"/>
    <w:rsid w:val="008B66C1"/>
    <w:rsid w:val="008B6B05"/>
    <w:rsid w:val="008B71DC"/>
    <w:rsid w:val="008B7D50"/>
    <w:rsid w:val="008C23C0"/>
    <w:rsid w:val="008C4B62"/>
    <w:rsid w:val="008D1796"/>
    <w:rsid w:val="008D36F5"/>
    <w:rsid w:val="008D408D"/>
    <w:rsid w:val="008D548B"/>
    <w:rsid w:val="008D55F3"/>
    <w:rsid w:val="008D732D"/>
    <w:rsid w:val="008D7BF0"/>
    <w:rsid w:val="008E2BDF"/>
    <w:rsid w:val="008E5231"/>
    <w:rsid w:val="008E5D0C"/>
    <w:rsid w:val="008F0E63"/>
    <w:rsid w:val="008F0ED7"/>
    <w:rsid w:val="008F34F8"/>
    <w:rsid w:val="008F794E"/>
    <w:rsid w:val="00901BE1"/>
    <w:rsid w:val="00902C63"/>
    <w:rsid w:val="0090312E"/>
    <w:rsid w:val="00907C16"/>
    <w:rsid w:val="00911362"/>
    <w:rsid w:val="009133AB"/>
    <w:rsid w:val="0091654A"/>
    <w:rsid w:val="00920058"/>
    <w:rsid w:val="0092013D"/>
    <w:rsid w:val="009214D0"/>
    <w:rsid w:val="00921500"/>
    <w:rsid w:val="00922379"/>
    <w:rsid w:val="009226CF"/>
    <w:rsid w:val="00922D4B"/>
    <w:rsid w:val="00923009"/>
    <w:rsid w:val="00924777"/>
    <w:rsid w:val="00924B85"/>
    <w:rsid w:val="00924E8E"/>
    <w:rsid w:val="00926028"/>
    <w:rsid w:val="00926667"/>
    <w:rsid w:val="00930091"/>
    <w:rsid w:val="0093323E"/>
    <w:rsid w:val="00933D7D"/>
    <w:rsid w:val="00934345"/>
    <w:rsid w:val="009357C0"/>
    <w:rsid w:val="00940E44"/>
    <w:rsid w:val="00940E7B"/>
    <w:rsid w:val="009426EC"/>
    <w:rsid w:val="009444FA"/>
    <w:rsid w:val="009461BF"/>
    <w:rsid w:val="0095063B"/>
    <w:rsid w:val="00953C7F"/>
    <w:rsid w:val="00955154"/>
    <w:rsid w:val="009559D6"/>
    <w:rsid w:val="00955F22"/>
    <w:rsid w:val="009561E2"/>
    <w:rsid w:val="00956B69"/>
    <w:rsid w:val="0095797D"/>
    <w:rsid w:val="00957C66"/>
    <w:rsid w:val="009611C7"/>
    <w:rsid w:val="00961B4E"/>
    <w:rsid w:val="00964A12"/>
    <w:rsid w:val="00964B33"/>
    <w:rsid w:val="0097020A"/>
    <w:rsid w:val="009711EA"/>
    <w:rsid w:val="00973415"/>
    <w:rsid w:val="00974AB2"/>
    <w:rsid w:val="009752BA"/>
    <w:rsid w:val="009760DC"/>
    <w:rsid w:val="00976C3C"/>
    <w:rsid w:val="00981671"/>
    <w:rsid w:val="00981B00"/>
    <w:rsid w:val="00985815"/>
    <w:rsid w:val="009907DB"/>
    <w:rsid w:val="00992052"/>
    <w:rsid w:val="009952D7"/>
    <w:rsid w:val="0099797E"/>
    <w:rsid w:val="009A080E"/>
    <w:rsid w:val="009A6392"/>
    <w:rsid w:val="009A6E66"/>
    <w:rsid w:val="009B1D60"/>
    <w:rsid w:val="009B5A3E"/>
    <w:rsid w:val="009B711E"/>
    <w:rsid w:val="009B7CA7"/>
    <w:rsid w:val="009C2D07"/>
    <w:rsid w:val="009D7319"/>
    <w:rsid w:val="009E0AC2"/>
    <w:rsid w:val="009E354D"/>
    <w:rsid w:val="009E57F7"/>
    <w:rsid w:val="009E6A04"/>
    <w:rsid w:val="009F4210"/>
    <w:rsid w:val="009F5548"/>
    <w:rsid w:val="009F55AC"/>
    <w:rsid w:val="009F67D9"/>
    <w:rsid w:val="009F70C5"/>
    <w:rsid w:val="00A00E3C"/>
    <w:rsid w:val="00A03DF7"/>
    <w:rsid w:val="00A07B18"/>
    <w:rsid w:val="00A11969"/>
    <w:rsid w:val="00A16EB6"/>
    <w:rsid w:val="00A17B08"/>
    <w:rsid w:val="00A21182"/>
    <w:rsid w:val="00A23360"/>
    <w:rsid w:val="00A24257"/>
    <w:rsid w:val="00A26061"/>
    <w:rsid w:val="00A264A1"/>
    <w:rsid w:val="00A277AA"/>
    <w:rsid w:val="00A2780F"/>
    <w:rsid w:val="00A27F2C"/>
    <w:rsid w:val="00A3021C"/>
    <w:rsid w:val="00A30B97"/>
    <w:rsid w:val="00A31756"/>
    <w:rsid w:val="00A31A77"/>
    <w:rsid w:val="00A31FF6"/>
    <w:rsid w:val="00A32D36"/>
    <w:rsid w:val="00A40588"/>
    <w:rsid w:val="00A434BD"/>
    <w:rsid w:val="00A44A0F"/>
    <w:rsid w:val="00A52DEB"/>
    <w:rsid w:val="00A54223"/>
    <w:rsid w:val="00A54969"/>
    <w:rsid w:val="00A54CE8"/>
    <w:rsid w:val="00A54D69"/>
    <w:rsid w:val="00A57367"/>
    <w:rsid w:val="00A57C83"/>
    <w:rsid w:val="00A63334"/>
    <w:rsid w:val="00A65F0A"/>
    <w:rsid w:val="00A66972"/>
    <w:rsid w:val="00A71BEA"/>
    <w:rsid w:val="00A73A4B"/>
    <w:rsid w:val="00A73BD9"/>
    <w:rsid w:val="00A74AEE"/>
    <w:rsid w:val="00A7749B"/>
    <w:rsid w:val="00A77CDD"/>
    <w:rsid w:val="00A80567"/>
    <w:rsid w:val="00A80860"/>
    <w:rsid w:val="00A81A3A"/>
    <w:rsid w:val="00A84125"/>
    <w:rsid w:val="00A8515A"/>
    <w:rsid w:val="00A85903"/>
    <w:rsid w:val="00A90604"/>
    <w:rsid w:val="00A9101F"/>
    <w:rsid w:val="00A95D96"/>
    <w:rsid w:val="00A95F97"/>
    <w:rsid w:val="00AA2C07"/>
    <w:rsid w:val="00AA5CC6"/>
    <w:rsid w:val="00AA671B"/>
    <w:rsid w:val="00AA72FB"/>
    <w:rsid w:val="00AA7590"/>
    <w:rsid w:val="00AA7E34"/>
    <w:rsid w:val="00AB0215"/>
    <w:rsid w:val="00AB409D"/>
    <w:rsid w:val="00AB6867"/>
    <w:rsid w:val="00AB68B9"/>
    <w:rsid w:val="00AB6F70"/>
    <w:rsid w:val="00AB78EA"/>
    <w:rsid w:val="00AC3B72"/>
    <w:rsid w:val="00AC6E50"/>
    <w:rsid w:val="00AD1598"/>
    <w:rsid w:val="00AD3C0B"/>
    <w:rsid w:val="00AD510E"/>
    <w:rsid w:val="00AD70DE"/>
    <w:rsid w:val="00AE27A8"/>
    <w:rsid w:val="00AE49BA"/>
    <w:rsid w:val="00AE52AA"/>
    <w:rsid w:val="00AE77AA"/>
    <w:rsid w:val="00AF0AFB"/>
    <w:rsid w:val="00AF2595"/>
    <w:rsid w:val="00AF50C7"/>
    <w:rsid w:val="00B006C8"/>
    <w:rsid w:val="00B00A69"/>
    <w:rsid w:val="00B03A6D"/>
    <w:rsid w:val="00B04CF8"/>
    <w:rsid w:val="00B04F03"/>
    <w:rsid w:val="00B05A26"/>
    <w:rsid w:val="00B062F6"/>
    <w:rsid w:val="00B1006F"/>
    <w:rsid w:val="00B11E14"/>
    <w:rsid w:val="00B1608D"/>
    <w:rsid w:val="00B23AB1"/>
    <w:rsid w:val="00B32009"/>
    <w:rsid w:val="00B34FA5"/>
    <w:rsid w:val="00B35324"/>
    <w:rsid w:val="00B40BBA"/>
    <w:rsid w:val="00B438FA"/>
    <w:rsid w:val="00B4768B"/>
    <w:rsid w:val="00B53132"/>
    <w:rsid w:val="00B54322"/>
    <w:rsid w:val="00B54706"/>
    <w:rsid w:val="00B61281"/>
    <w:rsid w:val="00B63CC3"/>
    <w:rsid w:val="00B64AA2"/>
    <w:rsid w:val="00B71A96"/>
    <w:rsid w:val="00B71C66"/>
    <w:rsid w:val="00B72F69"/>
    <w:rsid w:val="00B72FA2"/>
    <w:rsid w:val="00B75E82"/>
    <w:rsid w:val="00B8091B"/>
    <w:rsid w:val="00B8100C"/>
    <w:rsid w:val="00B84EBA"/>
    <w:rsid w:val="00B862CE"/>
    <w:rsid w:val="00B86BEC"/>
    <w:rsid w:val="00B87F6E"/>
    <w:rsid w:val="00B90A37"/>
    <w:rsid w:val="00B90D3A"/>
    <w:rsid w:val="00B94757"/>
    <w:rsid w:val="00B97F2D"/>
    <w:rsid w:val="00BA2A2B"/>
    <w:rsid w:val="00BA2C57"/>
    <w:rsid w:val="00BA2D32"/>
    <w:rsid w:val="00BA2DE5"/>
    <w:rsid w:val="00BA2E9B"/>
    <w:rsid w:val="00BA74D2"/>
    <w:rsid w:val="00BB1FAB"/>
    <w:rsid w:val="00BB3DF6"/>
    <w:rsid w:val="00BB41A8"/>
    <w:rsid w:val="00BB4CCD"/>
    <w:rsid w:val="00BB6178"/>
    <w:rsid w:val="00BB7302"/>
    <w:rsid w:val="00BB7585"/>
    <w:rsid w:val="00BC0753"/>
    <w:rsid w:val="00BC4F9A"/>
    <w:rsid w:val="00BD016D"/>
    <w:rsid w:val="00BD2D13"/>
    <w:rsid w:val="00BE0964"/>
    <w:rsid w:val="00BE132F"/>
    <w:rsid w:val="00BE2745"/>
    <w:rsid w:val="00BE2DD2"/>
    <w:rsid w:val="00BE3540"/>
    <w:rsid w:val="00BE3E49"/>
    <w:rsid w:val="00BE445D"/>
    <w:rsid w:val="00BE58EB"/>
    <w:rsid w:val="00BE6042"/>
    <w:rsid w:val="00BE6EC2"/>
    <w:rsid w:val="00BE7187"/>
    <w:rsid w:val="00BE7E79"/>
    <w:rsid w:val="00BF333B"/>
    <w:rsid w:val="00BF64EA"/>
    <w:rsid w:val="00BF7874"/>
    <w:rsid w:val="00C04F08"/>
    <w:rsid w:val="00C05704"/>
    <w:rsid w:val="00C05A3A"/>
    <w:rsid w:val="00C12860"/>
    <w:rsid w:val="00C128CE"/>
    <w:rsid w:val="00C139E6"/>
    <w:rsid w:val="00C13A4A"/>
    <w:rsid w:val="00C13BCB"/>
    <w:rsid w:val="00C1508A"/>
    <w:rsid w:val="00C163C7"/>
    <w:rsid w:val="00C22B23"/>
    <w:rsid w:val="00C22B36"/>
    <w:rsid w:val="00C2372E"/>
    <w:rsid w:val="00C24987"/>
    <w:rsid w:val="00C2786C"/>
    <w:rsid w:val="00C32B0A"/>
    <w:rsid w:val="00C342D3"/>
    <w:rsid w:val="00C36C82"/>
    <w:rsid w:val="00C37BA5"/>
    <w:rsid w:val="00C4108D"/>
    <w:rsid w:val="00C41628"/>
    <w:rsid w:val="00C41776"/>
    <w:rsid w:val="00C4496A"/>
    <w:rsid w:val="00C44F18"/>
    <w:rsid w:val="00C455A9"/>
    <w:rsid w:val="00C52EEA"/>
    <w:rsid w:val="00C5413B"/>
    <w:rsid w:val="00C5519F"/>
    <w:rsid w:val="00C55CB3"/>
    <w:rsid w:val="00C57D75"/>
    <w:rsid w:val="00C602B4"/>
    <w:rsid w:val="00C603D5"/>
    <w:rsid w:val="00C61207"/>
    <w:rsid w:val="00C64536"/>
    <w:rsid w:val="00C65346"/>
    <w:rsid w:val="00C658A9"/>
    <w:rsid w:val="00C66370"/>
    <w:rsid w:val="00C66993"/>
    <w:rsid w:val="00C72B8C"/>
    <w:rsid w:val="00C757A1"/>
    <w:rsid w:val="00C77235"/>
    <w:rsid w:val="00C77574"/>
    <w:rsid w:val="00C81B3E"/>
    <w:rsid w:val="00C81F93"/>
    <w:rsid w:val="00C821F2"/>
    <w:rsid w:val="00C84E13"/>
    <w:rsid w:val="00C85518"/>
    <w:rsid w:val="00C918E9"/>
    <w:rsid w:val="00C93217"/>
    <w:rsid w:val="00CA057E"/>
    <w:rsid w:val="00CA09E3"/>
    <w:rsid w:val="00CA0E83"/>
    <w:rsid w:val="00CA168D"/>
    <w:rsid w:val="00CA2033"/>
    <w:rsid w:val="00CA444B"/>
    <w:rsid w:val="00CA4D71"/>
    <w:rsid w:val="00CA5696"/>
    <w:rsid w:val="00CA6355"/>
    <w:rsid w:val="00CB3064"/>
    <w:rsid w:val="00CB7044"/>
    <w:rsid w:val="00CB734A"/>
    <w:rsid w:val="00CB7D7A"/>
    <w:rsid w:val="00CC1B13"/>
    <w:rsid w:val="00CC2520"/>
    <w:rsid w:val="00CC3DB0"/>
    <w:rsid w:val="00CC4785"/>
    <w:rsid w:val="00CC6B66"/>
    <w:rsid w:val="00CC774B"/>
    <w:rsid w:val="00CD2C48"/>
    <w:rsid w:val="00CD4984"/>
    <w:rsid w:val="00CD6301"/>
    <w:rsid w:val="00CD75D4"/>
    <w:rsid w:val="00CD7C77"/>
    <w:rsid w:val="00CE0A21"/>
    <w:rsid w:val="00CE11C4"/>
    <w:rsid w:val="00CE1E82"/>
    <w:rsid w:val="00CE21A1"/>
    <w:rsid w:val="00CE405B"/>
    <w:rsid w:val="00CE45BB"/>
    <w:rsid w:val="00CE61B7"/>
    <w:rsid w:val="00CE68E0"/>
    <w:rsid w:val="00CF3972"/>
    <w:rsid w:val="00CF423E"/>
    <w:rsid w:val="00CF5DFB"/>
    <w:rsid w:val="00D001A4"/>
    <w:rsid w:val="00D0030C"/>
    <w:rsid w:val="00D012D0"/>
    <w:rsid w:val="00D052EB"/>
    <w:rsid w:val="00D11113"/>
    <w:rsid w:val="00D16830"/>
    <w:rsid w:val="00D20008"/>
    <w:rsid w:val="00D23931"/>
    <w:rsid w:val="00D240D7"/>
    <w:rsid w:val="00D2625C"/>
    <w:rsid w:val="00D26E36"/>
    <w:rsid w:val="00D27B7A"/>
    <w:rsid w:val="00D31F69"/>
    <w:rsid w:val="00D31FBB"/>
    <w:rsid w:val="00D32F9C"/>
    <w:rsid w:val="00D3550A"/>
    <w:rsid w:val="00D36E87"/>
    <w:rsid w:val="00D4022E"/>
    <w:rsid w:val="00D41D6C"/>
    <w:rsid w:val="00D449E0"/>
    <w:rsid w:val="00D46857"/>
    <w:rsid w:val="00D46991"/>
    <w:rsid w:val="00D50B79"/>
    <w:rsid w:val="00D52C6F"/>
    <w:rsid w:val="00D52C88"/>
    <w:rsid w:val="00D53B7F"/>
    <w:rsid w:val="00D5698E"/>
    <w:rsid w:val="00D56A26"/>
    <w:rsid w:val="00D57597"/>
    <w:rsid w:val="00D6054F"/>
    <w:rsid w:val="00D60838"/>
    <w:rsid w:val="00D6156B"/>
    <w:rsid w:val="00D61B9D"/>
    <w:rsid w:val="00D63FB2"/>
    <w:rsid w:val="00D6662D"/>
    <w:rsid w:val="00D67DB3"/>
    <w:rsid w:val="00D705F9"/>
    <w:rsid w:val="00D70D19"/>
    <w:rsid w:val="00D714B5"/>
    <w:rsid w:val="00D734EB"/>
    <w:rsid w:val="00D73959"/>
    <w:rsid w:val="00D75EDC"/>
    <w:rsid w:val="00D7640B"/>
    <w:rsid w:val="00D77323"/>
    <w:rsid w:val="00D77B4D"/>
    <w:rsid w:val="00D77E89"/>
    <w:rsid w:val="00D77F06"/>
    <w:rsid w:val="00D8216A"/>
    <w:rsid w:val="00D84AD1"/>
    <w:rsid w:val="00D87A81"/>
    <w:rsid w:val="00D917F2"/>
    <w:rsid w:val="00D93443"/>
    <w:rsid w:val="00D952F7"/>
    <w:rsid w:val="00D95389"/>
    <w:rsid w:val="00D979BD"/>
    <w:rsid w:val="00DA0C2E"/>
    <w:rsid w:val="00DA1038"/>
    <w:rsid w:val="00DA1940"/>
    <w:rsid w:val="00DA1F40"/>
    <w:rsid w:val="00DA210C"/>
    <w:rsid w:val="00DA3343"/>
    <w:rsid w:val="00DA582B"/>
    <w:rsid w:val="00DA688D"/>
    <w:rsid w:val="00DA7AA8"/>
    <w:rsid w:val="00DB166D"/>
    <w:rsid w:val="00DB225C"/>
    <w:rsid w:val="00DB343B"/>
    <w:rsid w:val="00DB4633"/>
    <w:rsid w:val="00DB53D5"/>
    <w:rsid w:val="00DC15D3"/>
    <w:rsid w:val="00DC334B"/>
    <w:rsid w:val="00DC4B42"/>
    <w:rsid w:val="00DC4E20"/>
    <w:rsid w:val="00DD192C"/>
    <w:rsid w:val="00DD39C2"/>
    <w:rsid w:val="00DD42F3"/>
    <w:rsid w:val="00DD507C"/>
    <w:rsid w:val="00DD53B2"/>
    <w:rsid w:val="00DE06A1"/>
    <w:rsid w:val="00DE43E7"/>
    <w:rsid w:val="00DE5807"/>
    <w:rsid w:val="00DF1E7F"/>
    <w:rsid w:val="00DF291A"/>
    <w:rsid w:val="00DF3852"/>
    <w:rsid w:val="00DF486F"/>
    <w:rsid w:val="00E10E1F"/>
    <w:rsid w:val="00E157B8"/>
    <w:rsid w:val="00E21A74"/>
    <w:rsid w:val="00E226A0"/>
    <w:rsid w:val="00E22AAE"/>
    <w:rsid w:val="00E22B73"/>
    <w:rsid w:val="00E2400A"/>
    <w:rsid w:val="00E31077"/>
    <w:rsid w:val="00E36608"/>
    <w:rsid w:val="00E41193"/>
    <w:rsid w:val="00E418EE"/>
    <w:rsid w:val="00E458AC"/>
    <w:rsid w:val="00E510FF"/>
    <w:rsid w:val="00E52602"/>
    <w:rsid w:val="00E550CE"/>
    <w:rsid w:val="00E57980"/>
    <w:rsid w:val="00E62332"/>
    <w:rsid w:val="00E65C0B"/>
    <w:rsid w:val="00E73BBA"/>
    <w:rsid w:val="00E74EDD"/>
    <w:rsid w:val="00E7548F"/>
    <w:rsid w:val="00E80181"/>
    <w:rsid w:val="00E801AB"/>
    <w:rsid w:val="00E82DE8"/>
    <w:rsid w:val="00E83343"/>
    <w:rsid w:val="00E84177"/>
    <w:rsid w:val="00E8746A"/>
    <w:rsid w:val="00E9155F"/>
    <w:rsid w:val="00E93389"/>
    <w:rsid w:val="00E94E29"/>
    <w:rsid w:val="00E95310"/>
    <w:rsid w:val="00EA2290"/>
    <w:rsid w:val="00EA2312"/>
    <w:rsid w:val="00EA279D"/>
    <w:rsid w:val="00EA36A1"/>
    <w:rsid w:val="00EA5BE3"/>
    <w:rsid w:val="00EA62DD"/>
    <w:rsid w:val="00EA66F3"/>
    <w:rsid w:val="00EA6AF7"/>
    <w:rsid w:val="00EA6B2D"/>
    <w:rsid w:val="00EA7559"/>
    <w:rsid w:val="00EA7EF4"/>
    <w:rsid w:val="00EB0187"/>
    <w:rsid w:val="00EB1039"/>
    <w:rsid w:val="00EB3F61"/>
    <w:rsid w:val="00EB7EB7"/>
    <w:rsid w:val="00EC1229"/>
    <w:rsid w:val="00EC1C91"/>
    <w:rsid w:val="00EC4861"/>
    <w:rsid w:val="00EC5940"/>
    <w:rsid w:val="00ED123D"/>
    <w:rsid w:val="00ED15F6"/>
    <w:rsid w:val="00ED2F67"/>
    <w:rsid w:val="00EE0FD3"/>
    <w:rsid w:val="00EE146B"/>
    <w:rsid w:val="00EE3941"/>
    <w:rsid w:val="00EE599B"/>
    <w:rsid w:val="00EE5F82"/>
    <w:rsid w:val="00EE777F"/>
    <w:rsid w:val="00EF15BB"/>
    <w:rsid w:val="00EF2F8C"/>
    <w:rsid w:val="00EF5BD3"/>
    <w:rsid w:val="00F03453"/>
    <w:rsid w:val="00F06162"/>
    <w:rsid w:val="00F126B0"/>
    <w:rsid w:val="00F14E4F"/>
    <w:rsid w:val="00F15C03"/>
    <w:rsid w:val="00F170F1"/>
    <w:rsid w:val="00F17779"/>
    <w:rsid w:val="00F236DE"/>
    <w:rsid w:val="00F23BC3"/>
    <w:rsid w:val="00F261D0"/>
    <w:rsid w:val="00F268B8"/>
    <w:rsid w:val="00F324EE"/>
    <w:rsid w:val="00F34595"/>
    <w:rsid w:val="00F35A88"/>
    <w:rsid w:val="00F37254"/>
    <w:rsid w:val="00F45764"/>
    <w:rsid w:val="00F4577C"/>
    <w:rsid w:val="00F479F3"/>
    <w:rsid w:val="00F47DDA"/>
    <w:rsid w:val="00F505DB"/>
    <w:rsid w:val="00F52599"/>
    <w:rsid w:val="00F52AE0"/>
    <w:rsid w:val="00F54A38"/>
    <w:rsid w:val="00F5605D"/>
    <w:rsid w:val="00F5615F"/>
    <w:rsid w:val="00F60A04"/>
    <w:rsid w:val="00F6223E"/>
    <w:rsid w:val="00F65A62"/>
    <w:rsid w:val="00F66575"/>
    <w:rsid w:val="00F67810"/>
    <w:rsid w:val="00F67937"/>
    <w:rsid w:val="00F71461"/>
    <w:rsid w:val="00F72062"/>
    <w:rsid w:val="00F76DB4"/>
    <w:rsid w:val="00F841CA"/>
    <w:rsid w:val="00F85141"/>
    <w:rsid w:val="00F8515B"/>
    <w:rsid w:val="00F8749E"/>
    <w:rsid w:val="00F87FE0"/>
    <w:rsid w:val="00F91998"/>
    <w:rsid w:val="00F9427F"/>
    <w:rsid w:val="00F94925"/>
    <w:rsid w:val="00F95563"/>
    <w:rsid w:val="00F97CE4"/>
    <w:rsid w:val="00FA2AD7"/>
    <w:rsid w:val="00FA525F"/>
    <w:rsid w:val="00FA5935"/>
    <w:rsid w:val="00FA639F"/>
    <w:rsid w:val="00FA6A7D"/>
    <w:rsid w:val="00FA77DA"/>
    <w:rsid w:val="00FB0974"/>
    <w:rsid w:val="00FB347C"/>
    <w:rsid w:val="00FC1BF3"/>
    <w:rsid w:val="00FC3151"/>
    <w:rsid w:val="00FD1036"/>
    <w:rsid w:val="00FD4BEE"/>
    <w:rsid w:val="00FD5FF6"/>
    <w:rsid w:val="00FD66A4"/>
    <w:rsid w:val="00FD6FC6"/>
    <w:rsid w:val="00FD7192"/>
    <w:rsid w:val="00FD776C"/>
    <w:rsid w:val="00FE0728"/>
    <w:rsid w:val="00FE0DCC"/>
    <w:rsid w:val="00FE1F28"/>
    <w:rsid w:val="00FE267B"/>
    <w:rsid w:val="00FF31B4"/>
    <w:rsid w:val="00FF32B4"/>
    <w:rsid w:val="00FF64A0"/>
    <w:rsid w:val="00FF7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B38AD1"/>
  <w15:chartTrackingRefBased/>
  <w15:docId w15:val="{D65D8898-2F09-4791-ABC7-CEF73EE732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B7044"/>
    <w:pPr>
      <w:widowControl w:val="0"/>
      <w:spacing w:line="360" w:lineRule="auto"/>
      <w:jc w:val="both"/>
    </w:pPr>
    <w:rPr>
      <w:kern w:val="2"/>
      <w:sz w:val="24"/>
    </w:rPr>
  </w:style>
  <w:style w:type="paragraph" w:styleId="1">
    <w:name w:val="heading 1"/>
    <w:basedOn w:val="a"/>
    <w:next w:val="a"/>
    <w:link w:val="10"/>
    <w:qFormat/>
    <w:rsid w:val="00AB6F70"/>
    <w:pPr>
      <w:keepNext/>
      <w:keepLines/>
      <w:spacing w:line="460" w:lineRule="exact"/>
      <w:jc w:val="center"/>
      <w:outlineLvl w:val="0"/>
    </w:pPr>
    <w:rPr>
      <w:rFonts w:ascii="Times New Roman" w:eastAsia="黑体" w:hAnsi="Times New Roman"/>
      <w:kern w:val="44"/>
      <w:sz w:val="32"/>
    </w:rPr>
  </w:style>
  <w:style w:type="paragraph" w:styleId="2">
    <w:name w:val="heading 2"/>
    <w:basedOn w:val="a"/>
    <w:next w:val="a"/>
    <w:link w:val="20"/>
    <w:qFormat/>
    <w:rsid w:val="00AB6F70"/>
    <w:pPr>
      <w:keepNext/>
      <w:keepLines/>
      <w:spacing w:line="460" w:lineRule="exact"/>
      <w:jc w:val="left"/>
      <w:outlineLvl w:val="1"/>
    </w:pPr>
    <w:rPr>
      <w:rFonts w:ascii="Times New Roman" w:eastAsia="黑体" w:hAnsi="Times New Roman"/>
      <w:sz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014AEC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7C01D0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B53D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99"/>
    <w:rsid w:val="00DB53D5"/>
    <w:rPr>
      <w:sz w:val="18"/>
      <w:szCs w:val="18"/>
    </w:rPr>
  </w:style>
  <w:style w:type="paragraph" w:styleId="a5">
    <w:name w:val="footer"/>
    <w:basedOn w:val="a"/>
    <w:link w:val="11"/>
    <w:uiPriority w:val="99"/>
    <w:unhideWhenUsed/>
    <w:rsid w:val="00DB53D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11">
    <w:name w:val="页脚 字符1"/>
    <w:link w:val="a5"/>
    <w:uiPriority w:val="99"/>
    <w:rsid w:val="00DB53D5"/>
    <w:rPr>
      <w:sz w:val="18"/>
      <w:szCs w:val="18"/>
    </w:rPr>
  </w:style>
  <w:style w:type="character" w:styleId="a6">
    <w:name w:val="page number"/>
    <w:basedOn w:val="a0"/>
    <w:rsid w:val="00DB53D5"/>
  </w:style>
  <w:style w:type="paragraph" w:customStyle="1" w:styleId="a7">
    <w:name w:val="我的正文"/>
    <w:basedOn w:val="a"/>
    <w:rsid w:val="00DB53D5"/>
    <w:pPr>
      <w:spacing w:line="420" w:lineRule="exact"/>
      <w:ind w:firstLineChars="200" w:firstLine="200"/>
    </w:pPr>
    <w:rPr>
      <w:rFonts w:ascii="宋体" w:hAnsi="宋体"/>
      <w:bCs/>
      <w:szCs w:val="24"/>
    </w:rPr>
  </w:style>
  <w:style w:type="paragraph" w:styleId="a8">
    <w:name w:val="Balloon Text"/>
    <w:basedOn w:val="a"/>
    <w:link w:val="a9"/>
    <w:uiPriority w:val="99"/>
    <w:semiHidden/>
    <w:unhideWhenUsed/>
    <w:rsid w:val="00DB53D5"/>
    <w:rPr>
      <w:sz w:val="18"/>
      <w:szCs w:val="18"/>
    </w:rPr>
  </w:style>
  <w:style w:type="character" w:customStyle="1" w:styleId="a9">
    <w:name w:val="批注框文本 字符"/>
    <w:link w:val="a8"/>
    <w:uiPriority w:val="99"/>
    <w:semiHidden/>
    <w:rsid w:val="00DB53D5"/>
    <w:rPr>
      <w:rFonts w:ascii="Calibri" w:eastAsia="宋体" w:hAnsi="Calibri" w:cs="Times New Roman"/>
      <w:sz w:val="18"/>
      <w:szCs w:val="18"/>
    </w:rPr>
  </w:style>
  <w:style w:type="paragraph" w:styleId="aa">
    <w:name w:val="Document Map"/>
    <w:basedOn w:val="a"/>
    <w:link w:val="ab"/>
    <w:uiPriority w:val="99"/>
    <w:semiHidden/>
    <w:unhideWhenUsed/>
    <w:rsid w:val="00AB6F70"/>
    <w:rPr>
      <w:rFonts w:ascii="宋体"/>
      <w:sz w:val="18"/>
      <w:szCs w:val="18"/>
    </w:rPr>
  </w:style>
  <w:style w:type="character" w:customStyle="1" w:styleId="ab">
    <w:name w:val="文档结构图 字符"/>
    <w:link w:val="aa"/>
    <w:uiPriority w:val="99"/>
    <w:semiHidden/>
    <w:rsid w:val="00AB6F70"/>
    <w:rPr>
      <w:rFonts w:ascii="宋体"/>
      <w:kern w:val="2"/>
      <w:sz w:val="18"/>
      <w:szCs w:val="18"/>
    </w:rPr>
  </w:style>
  <w:style w:type="character" w:customStyle="1" w:styleId="10">
    <w:name w:val="标题 1 字符"/>
    <w:link w:val="1"/>
    <w:rsid w:val="00AB6F70"/>
    <w:rPr>
      <w:rFonts w:ascii="Times New Roman" w:eastAsia="黑体" w:hAnsi="Times New Roman"/>
      <w:kern w:val="44"/>
      <w:sz w:val="32"/>
    </w:rPr>
  </w:style>
  <w:style w:type="character" w:customStyle="1" w:styleId="20">
    <w:name w:val="标题 2 字符"/>
    <w:link w:val="2"/>
    <w:rsid w:val="00AB6F70"/>
    <w:rPr>
      <w:rFonts w:ascii="Times New Roman" w:eastAsia="黑体" w:hAnsi="Times New Roman"/>
      <w:kern w:val="2"/>
      <w:sz w:val="28"/>
    </w:rPr>
  </w:style>
  <w:style w:type="character" w:styleId="ac">
    <w:name w:val="Hyperlink"/>
    <w:uiPriority w:val="99"/>
    <w:unhideWhenUsed/>
    <w:rsid w:val="008D1796"/>
    <w:rPr>
      <w:color w:val="0000FF"/>
      <w:u w:val="single"/>
    </w:rPr>
  </w:style>
  <w:style w:type="paragraph" w:styleId="ad">
    <w:name w:val="Normal (Web)"/>
    <w:basedOn w:val="a"/>
    <w:uiPriority w:val="99"/>
    <w:semiHidden/>
    <w:unhideWhenUsed/>
    <w:rsid w:val="0078262B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Cs w:val="24"/>
    </w:rPr>
  </w:style>
  <w:style w:type="character" w:customStyle="1" w:styleId="apple-converted-space">
    <w:name w:val="apple-converted-space"/>
    <w:basedOn w:val="a0"/>
    <w:rsid w:val="00D012D0"/>
  </w:style>
  <w:style w:type="character" w:customStyle="1" w:styleId="30">
    <w:name w:val="标题 3 字符"/>
    <w:link w:val="3"/>
    <w:uiPriority w:val="9"/>
    <w:rsid w:val="00014AEC"/>
    <w:rPr>
      <w:b/>
      <w:bCs/>
      <w:kern w:val="2"/>
      <w:sz w:val="32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152031"/>
    <w:pPr>
      <w:tabs>
        <w:tab w:val="right" w:leader="dot" w:pos="9061"/>
      </w:tabs>
    </w:pPr>
  </w:style>
  <w:style w:type="paragraph" w:styleId="TOC2">
    <w:name w:val="toc 2"/>
    <w:basedOn w:val="a"/>
    <w:next w:val="a"/>
    <w:autoRedefine/>
    <w:uiPriority w:val="39"/>
    <w:unhideWhenUsed/>
    <w:rsid w:val="00F14E4F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F14E4F"/>
    <w:pPr>
      <w:ind w:leftChars="400" w:left="840"/>
    </w:pPr>
  </w:style>
  <w:style w:type="paragraph" w:styleId="TOC">
    <w:name w:val="TOC Heading"/>
    <w:basedOn w:val="1"/>
    <w:next w:val="a"/>
    <w:uiPriority w:val="39"/>
    <w:unhideWhenUsed/>
    <w:qFormat/>
    <w:rsid w:val="00F14E4F"/>
    <w:pPr>
      <w:widowControl/>
      <w:spacing w:before="480" w:line="276" w:lineRule="auto"/>
      <w:jc w:val="left"/>
      <w:outlineLvl w:val="9"/>
    </w:pPr>
    <w:rPr>
      <w:rFonts w:ascii="Cambria" w:eastAsia="宋体" w:hAnsi="Cambria"/>
      <w:b/>
      <w:bCs/>
      <w:color w:val="365F91"/>
      <w:kern w:val="0"/>
      <w:sz w:val="28"/>
      <w:szCs w:val="28"/>
    </w:rPr>
  </w:style>
  <w:style w:type="paragraph" w:styleId="ae">
    <w:name w:val="Date"/>
    <w:basedOn w:val="a"/>
    <w:next w:val="a"/>
    <w:link w:val="af"/>
    <w:uiPriority w:val="99"/>
    <w:semiHidden/>
    <w:unhideWhenUsed/>
    <w:rsid w:val="004440D2"/>
    <w:pPr>
      <w:ind w:leftChars="2500" w:left="100"/>
    </w:pPr>
  </w:style>
  <w:style w:type="character" w:customStyle="1" w:styleId="af">
    <w:name w:val="日期 字符"/>
    <w:link w:val="ae"/>
    <w:uiPriority w:val="99"/>
    <w:semiHidden/>
    <w:rsid w:val="004440D2"/>
    <w:rPr>
      <w:kern w:val="2"/>
      <w:sz w:val="24"/>
    </w:rPr>
  </w:style>
  <w:style w:type="table" w:styleId="af0">
    <w:name w:val="Table Grid"/>
    <w:basedOn w:val="a1"/>
    <w:uiPriority w:val="59"/>
    <w:rsid w:val="0080366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1">
    <w:name w:val="页脚 字符"/>
    <w:uiPriority w:val="99"/>
    <w:rsid w:val="007D1F93"/>
  </w:style>
  <w:style w:type="paragraph" w:styleId="af2">
    <w:name w:val="Body Text Indent"/>
    <w:basedOn w:val="a"/>
    <w:next w:val="a"/>
    <w:link w:val="af3"/>
    <w:rsid w:val="00D6662D"/>
    <w:pPr>
      <w:ind w:firstLineChars="200" w:firstLine="420"/>
    </w:pPr>
    <w:rPr>
      <w:rFonts w:ascii="Times New Roman" w:hAnsi="Times New Roman"/>
      <w:kern w:val="0"/>
      <w:sz w:val="21"/>
      <w:szCs w:val="24"/>
    </w:rPr>
  </w:style>
  <w:style w:type="character" w:customStyle="1" w:styleId="af3">
    <w:name w:val="正文文本缩进 字符"/>
    <w:link w:val="af2"/>
    <w:rsid w:val="00D6662D"/>
    <w:rPr>
      <w:rFonts w:ascii="Times New Roman" w:hAnsi="Times New Roman"/>
      <w:sz w:val="21"/>
      <w:szCs w:val="24"/>
    </w:rPr>
  </w:style>
  <w:style w:type="paragraph" w:styleId="af4">
    <w:name w:val="List Paragraph"/>
    <w:basedOn w:val="a"/>
    <w:uiPriority w:val="34"/>
    <w:qFormat/>
    <w:rsid w:val="009B7CA7"/>
    <w:pPr>
      <w:ind w:firstLineChars="200" w:firstLine="420"/>
    </w:pPr>
  </w:style>
  <w:style w:type="character" w:styleId="af5">
    <w:name w:val="Placeholder Text"/>
    <w:basedOn w:val="a0"/>
    <w:uiPriority w:val="99"/>
    <w:semiHidden/>
    <w:rsid w:val="006E7A4A"/>
    <w:rPr>
      <w:color w:val="808080"/>
    </w:rPr>
  </w:style>
  <w:style w:type="character" w:customStyle="1" w:styleId="40">
    <w:name w:val="标题 4 字符"/>
    <w:basedOn w:val="a0"/>
    <w:link w:val="4"/>
    <w:uiPriority w:val="9"/>
    <w:rsid w:val="007C01D0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character" w:styleId="af6">
    <w:name w:val="Intense Emphasis"/>
    <w:basedOn w:val="a0"/>
    <w:uiPriority w:val="21"/>
    <w:qFormat/>
    <w:rsid w:val="00AF50C7"/>
    <w:rPr>
      <w:i/>
      <w:iCs/>
      <w:color w:val="5B9BD5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26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95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2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57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59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2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60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018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21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879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13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8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34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716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93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5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90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10630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31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17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1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46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65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40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09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124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0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11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29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4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8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23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61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9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600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72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92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3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10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93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02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13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55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7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71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65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71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4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852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94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25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73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730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4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15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455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44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29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6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7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9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5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17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721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87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114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2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02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26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68261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05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600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88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23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54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08840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53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78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713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03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76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647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78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26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39895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099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78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902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1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8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32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4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5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oleObject" Target="embeddings/oleObject1.bin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6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D747C8-C29A-4183-871A-E9A08E3FA5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14</Pages>
  <Words>2744</Words>
  <Characters>4474</Characters>
  <Application>Microsoft Office Word</Application>
  <DocSecurity>0</DocSecurity>
  <Lines>319</Lines>
  <Paragraphs>328</Paragraphs>
  <ScaleCrop>false</ScaleCrop>
  <Company/>
  <LinksUpToDate>false</LinksUpToDate>
  <CharactersWithSpaces>6890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cp:lastModifiedBy>JinXiang Mao</cp:lastModifiedBy>
  <cp:revision>37</cp:revision>
  <dcterms:created xsi:type="dcterms:W3CDTF">2022-04-22T02:35:00Z</dcterms:created>
  <dcterms:modified xsi:type="dcterms:W3CDTF">2025-04-23T10:30:00Z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